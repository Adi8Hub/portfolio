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5000" w:type="pct"/>
        <w:tblInd w:w="0" w:type="dxa"/>
        <w:tblLayout w:type="autofit"/>
        <w:tblCellMar>
          <w:top w:w="0" w:type="dxa"/>
          <w:left w:w="0" w:type="dxa"/>
          <w:bottom w:w="0" w:type="dxa"/>
          <w:right w:w="0" w:type="dxa"/>
        </w:tblCellMar>
      </w:tblPr>
      <w:tblGrid>
        <w:gridCol w:w="10840"/>
      </w:tblGrid>
      <w:tr w14:paraId="3104A626">
        <w:tblPrEx>
          <w:tblCellMar>
            <w:top w:w="0" w:type="dxa"/>
            <w:left w:w="0" w:type="dxa"/>
            <w:bottom w:w="0" w:type="dxa"/>
            <w:right w:w="0" w:type="dxa"/>
          </w:tblCellMar>
        </w:tblPrEx>
        <w:trPr>
          <w:trHeight w:val="700" w:hRule="atLeast"/>
        </w:trPr>
        <w:tc>
          <w:tcPr>
            <w:tcW w:w="12240" w:type="dxa"/>
            <w:shd w:val="clear" w:color="auto" w:fill="10657E"/>
            <w:tcMar>
              <w:top w:w="0" w:type="dxa"/>
              <w:left w:w="0" w:type="dxa"/>
              <w:bottom w:w="0" w:type="dxa"/>
              <w:right w:w="0" w:type="dxa"/>
            </w:tcMar>
            <w:vAlign w:val="bottom"/>
          </w:tcPr>
          <w:p w14:paraId="011C8087">
            <w:pPr>
              <w:pStyle w:val="23"/>
              <w:pBdr>
                <w:top w:val="none" w:color="auto" w:sz="0" w:space="0"/>
                <w:left w:val="none" w:color="auto" w:sz="0" w:space="0"/>
                <w:bottom w:val="none" w:color="auto" w:sz="0" w:space="0"/>
                <w:right w:val="none" w:color="auto" w:sz="0" w:space="0"/>
              </w:pBdr>
              <w:spacing w:before="0" w:after="60" w:line="260" w:lineRule="atLeast"/>
              <w:ind w:left="0" w:right="200"/>
              <w:rPr>
                <w:rStyle w:val="22"/>
                <w:rFonts w:ascii="Fira Sans Medium" w:hAnsi="Fira Sans Medium" w:eastAsia="Fira Sans Medium" w:cs="Fira Sans Medium"/>
                <w:b w:val="0"/>
                <w:bCs w:val="0"/>
                <w:caps/>
                <w:color w:val="FFFFFF"/>
                <w:sz w:val="20"/>
                <w:szCs w:val="20"/>
                <w:shd w:val="clear" w:color="auto" w:fill="auto"/>
                <w:vertAlign w:val="baseline"/>
              </w:rPr>
            </w:pPr>
          </w:p>
        </w:tc>
      </w:tr>
    </w:tbl>
    <w:tbl>
      <w:tblPr>
        <w:tblStyle w:val="73"/>
        <w:tblW w:w="0" w:type="auto"/>
        <w:tblInd w:w="0" w:type="dxa"/>
        <w:tblLayout w:type="fixed"/>
        <w:tblCellMar>
          <w:top w:w="900" w:type="dxa"/>
          <w:left w:w="0" w:type="dxa"/>
          <w:bottom w:w="0" w:type="dxa"/>
          <w:right w:w="0" w:type="dxa"/>
        </w:tblCellMar>
      </w:tblPr>
      <w:tblGrid>
        <w:gridCol w:w="6640"/>
        <w:gridCol w:w="810"/>
        <w:gridCol w:w="3390"/>
      </w:tblGrid>
      <w:tr w14:paraId="749C8657">
        <w:tblPrEx>
          <w:tblCellMar>
            <w:top w:w="900" w:type="dxa"/>
            <w:left w:w="0" w:type="dxa"/>
            <w:bottom w:w="0" w:type="dxa"/>
            <w:right w:w="0" w:type="dxa"/>
          </w:tblCellMar>
        </w:tblPrEx>
        <w:tc>
          <w:tcPr>
            <w:tcW w:w="6640" w:type="dxa"/>
            <w:noWrap w:val="0"/>
            <w:tcMar>
              <w:top w:w="420" w:type="dxa"/>
              <w:left w:w="0" w:type="dxa"/>
              <w:bottom w:w="400" w:type="dxa"/>
              <w:right w:w="0" w:type="dxa"/>
            </w:tcMar>
            <w:vAlign w:val="top"/>
          </w:tcPr>
          <w:p w14:paraId="3CA41CF3">
            <w:pPr>
              <w:pStyle w:val="20"/>
              <w:pBdr>
                <w:top w:val="none" w:color="auto" w:sz="0" w:space="0"/>
                <w:left w:val="none" w:color="auto" w:sz="0" w:space="0"/>
                <w:bottom w:val="none" w:color="auto" w:sz="0" w:space="0"/>
                <w:right w:val="none" w:color="auto" w:sz="0" w:space="0"/>
              </w:pBdr>
              <w:spacing w:before="0" w:after="0"/>
              <w:ind w:left="0" w:right="0"/>
              <w:rPr>
                <w:rStyle w:val="17"/>
                <w:rFonts w:hint="default" w:ascii="Verdana" w:hAnsi="Verdana" w:eastAsia="Fira Sans" w:cs="Verdana"/>
                <w:b/>
                <w:bCs/>
                <w:caps/>
                <w:color w:val="000000"/>
                <w:sz w:val="48"/>
                <w:szCs w:val="48"/>
                <w:vertAlign w:val="baseline"/>
              </w:rPr>
            </w:pPr>
            <w:r>
              <w:rPr>
                <w:rStyle w:val="21"/>
                <w:rFonts w:hint="default" w:ascii="Verdana" w:hAnsi="Verdana" w:cs="Verdana"/>
                <w:b/>
                <w:bCs/>
                <w:caps/>
                <w:color w:val="000000"/>
              </w:rPr>
              <w:t>Aditya</w:t>
            </w:r>
            <w:r>
              <w:rPr>
                <w:rStyle w:val="17"/>
                <w:rFonts w:hint="default" w:ascii="Verdana" w:hAnsi="Verdana" w:cs="Verdana"/>
                <w:b/>
                <w:bCs/>
                <w:caps/>
                <w:color w:val="000000"/>
                <w:vertAlign w:val="baseline"/>
              </w:rPr>
              <w:t xml:space="preserve"> </w:t>
            </w:r>
            <w:r>
              <w:rPr>
                <w:rStyle w:val="21"/>
                <w:rFonts w:hint="default" w:ascii="Verdana" w:hAnsi="Verdana" w:cs="Verdana"/>
                <w:b/>
                <w:bCs/>
                <w:caps/>
                <w:color w:val="000000"/>
              </w:rPr>
              <w:t>Mukherjee</w:t>
            </w:r>
          </w:p>
          <w:p w14:paraId="043334AE">
            <w:pPr>
              <w:pStyle w:val="26"/>
              <w:pBdr>
                <w:top w:val="none" w:color="auto" w:sz="0" w:space="5"/>
                <w:left w:val="none" w:color="auto" w:sz="0" w:space="0"/>
                <w:bottom w:val="single" w:color="000000" w:sz="8" w:space="0"/>
                <w:right w:val="none" w:color="auto" w:sz="0" w:space="0"/>
              </w:pBdr>
              <w:spacing w:before="60" w:after="500"/>
              <w:ind w:left="0" w:right="0"/>
              <w:rPr>
                <w:rStyle w:val="17"/>
                <w:rFonts w:ascii="Fira Sans Light" w:hAnsi="Fira Sans Light" w:eastAsia="Fira Sans Light" w:cs="Fira Sans Light"/>
                <w:b w:val="0"/>
                <w:bCs w:val="0"/>
                <w:color w:val="000000"/>
                <w:sz w:val="2"/>
                <w:szCs w:val="2"/>
                <w:vertAlign w:val="baseline"/>
              </w:rPr>
            </w:pPr>
            <w:r>
              <w:rPr>
                <w:rStyle w:val="17"/>
                <w:rFonts w:ascii="Fira Sans Light" w:hAnsi="Fira Sans Light" w:eastAsia="Fira Sans Light" w:cs="Fira Sans Light"/>
                <w:b w:val="0"/>
                <w:bCs w:val="0"/>
                <w:color w:val="000000"/>
                <w:vertAlign w:val="baseline"/>
              </w:rPr>
              <w:t> </w:t>
            </w:r>
          </w:p>
          <w:p w14:paraId="77909C1D">
            <w:pPr>
              <w:pStyle w:val="27"/>
              <w:pBdr>
                <w:top w:val="none" w:color="auto" w:sz="0" w:space="5"/>
                <w:left w:val="none" w:color="auto" w:sz="0" w:space="0"/>
                <w:bottom w:val="single" w:color="000000" w:sz="8" w:space="0"/>
                <w:right w:val="none" w:color="auto" w:sz="0" w:space="0"/>
              </w:pBdr>
              <w:spacing w:before="0" w:after="0"/>
              <w:ind w:left="0" w:right="0"/>
              <w:rPr>
                <w:rStyle w:val="17"/>
                <w:rFonts w:hint="default" w:ascii="Verdana" w:hAnsi="Verdana" w:eastAsia="Fira Sans Light" w:cs="Verdana"/>
                <w:b w:val="0"/>
                <w:bCs w:val="0"/>
                <w:vanish/>
                <w:color w:val="000000"/>
                <w:sz w:val="2"/>
                <w:szCs w:val="2"/>
                <w:vertAlign w:val="baseline"/>
              </w:rPr>
            </w:pPr>
            <w:r>
              <w:rPr>
                <w:rStyle w:val="17"/>
                <w:rFonts w:hint="default" w:ascii="Verdana" w:hAnsi="Verdana" w:eastAsia="Fira Sans Light" w:cs="Verdana"/>
                <w:b w:val="0"/>
                <w:bCs w:val="0"/>
                <w:vanish/>
                <w:color w:val="000000"/>
                <w:vertAlign w:val="baseline"/>
              </w:rPr>
              <w:t> </w:t>
            </w:r>
          </w:p>
          <w:p w14:paraId="7118DA19">
            <w:pPr>
              <w:pStyle w:val="28"/>
              <w:pBdr>
                <w:top w:val="none" w:color="auto" w:sz="0" w:space="0"/>
                <w:left w:val="none" w:color="auto" w:sz="0" w:space="0"/>
                <w:bottom w:val="none" w:color="auto" w:sz="0" w:space="0"/>
                <w:right w:val="none" w:color="auto" w:sz="0" w:space="0"/>
              </w:pBdr>
              <w:spacing w:before="0" w:after="0" w:line="260" w:lineRule="atLeast"/>
              <w:ind w:left="0" w:right="0"/>
              <w:rPr>
                <w:rStyle w:val="17"/>
                <w:rFonts w:hint="default" w:ascii="Verdana" w:hAnsi="Verdana" w:eastAsia="Fira Sans Light" w:cs="Verdana"/>
                <w:b w:val="0"/>
                <w:bCs w:val="0"/>
                <w:vanish/>
                <w:color w:val="000000"/>
                <w:sz w:val="20"/>
                <w:szCs w:val="20"/>
                <w:vertAlign w:val="baseline"/>
              </w:rPr>
            </w:pPr>
            <w:r>
              <w:rPr>
                <w:rStyle w:val="17"/>
                <w:rFonts w:hint="default" w:ascii="Verdana" w:hAnsi="Verdana" w:eastAsia="Fira Sans Light" w:cs="Verdana"/>
                <w:b w:val="0"/>
                <w:bCs w:val="0"/>
                <w:vanish/>
                <w:color w:val="000000"/>
                <w:sz w:val="20"/>
                <w:szCs w:val="20"/>
                <w:vertAlign w:val="baseline"/>
              </w:rPr>
              <w:t> </w:t>
            </w:r>
          </w:p>
          <w:p w14:paraId="652EC4DF">
            <w:pPr>
              <w:pStyle w:val="29"/>
              <w:pBdr>
                <w:top w:val="none" w:color="auto" w:sz="0" w:space="0"/>
                <w:left w:val="none" w:color="auto" w:sz="0" w:space="0"/>
                <w:bottom w:val="none" w:color="auto" w:sz="0" w:space="0"/>
                <w:right w:val="none" w:color="auto" w:sz="0" w:space="0"/>
              </w:pBdr>
              <w:spacing w:before="0"/>
              <w:ind w:left="0" w:right="0"/>
              <w:rPr>
                <w:rStyle w:val="17"/>
                <w:rFonts w:ascii="Fira Sans" w:hAnsi="Fira Sans" w:eastAsia="Fira Sans" w:cs="Fira Sans"/>
                <w:b/>
                <w:bCs/>
                <w:color w:val="000000"/>
                <w:sz w:val="36"/>
                <w:szCs w:val="36"/>
                <w:vertAlign w:val="baseline"/>
              </w:rPr>
            </w:pPr>
            <w:r>
              <w:rPr>
                <w:rStyle w:val="30"/>
                <w:rFonts w:hint="default" w:ascii="Verdana" w:hAnsi="Verdana" w:cs="Verdana"/>
                <w:b/>
                <w:bCs/>
                <w:caps/>
                <w:color w:val="000000"/>
                <w:highlight w:val="white"/>
              </w:rPr>
              <w:t>Summary </w:t>
            </w:r>
            <w:r>
              <w:pict>
                <v:rect id="_x0000_s1025" o:spid="_x0000_s1025" o:spt="1" style="position:absolute;left:0pt;margin-left:0pt;margin-top:2.25pt;height:10.5pt;width:332pt;mso-position-vertical-relative:line;z-index:-251657216;mso-width-relative:page;mso-height-relative:page;" fillcolor="#DBE8EC" filled="t" stroked="f" coordsize="21600,21600">
                  <v:path/>
                  <v:fill on="t" focussize="0,0"/>
                  <v:stroke on="f"/>
                  <v:imagedata o:title=""/>
                  <o:lock v:ext="edit"/>
                </v:rect>
              </w:pict>
            </w:r>
          </w:p>
          <w:p w14:paraId="38522428">
            <w:pPr>
              <w:pStyle w:val="32"/>
              <w:pBdr>
                <w:top w:val="none" w:color="auto" w:sz="0" w:space="5"/>
                <w:left w:val="none" w:color="auto" w:sz="0" w:space="0"/>
                <w:bottom w:val="none" w:color="auto" w:sz="0" w:space="0"/>
                <w:right w:val="none" w:color="auto" w:sz="0" w:space="0"/>
              </w:pBdr>
              <w:spacing w:before="0" w:after="0" w:line="260" w:lineRule="atLeast"/>
              <w:ind w:left="0" w:right="0"/>
              <w:rPr>
                <w:rStyle w:val="17"/>
                <w:rFonts w:hint="default" w:ascii="Calibri" w:hAnsi="Calibri" w:eastAsia="Fira Sans Light" w:cs="Calibri"/>
                <w:b w:val="0"/>
                <w:bCs w:val="0"/>
                <w:color w:val="000000"/>
                <w:sz w:val="20"/>
                <w:szCs w:val="20"/>
                <w:vertAlign w:val="baseline"/>
              </w:rPr>
            </w:pPr>
            <w:r>
              <w:rPr>
                <w:rStyle w:val="17"/>
                <w:rFonts w:hint="default" w:ascii="Calibri" w:hAnsi="Calibri" w:eastAsia="Fira Sans Light" w:cs="Calibri"/>
                <w:b w:val="0"/>
                <w:bCs w:val="0"/>
                <w:color w:val="000000"/>
                <w:sz w:val="20"/>
                <w:szCs w:val="20"/>
                <w:vertAlign w:val="baseline"/>
              </w:rPr>
              <w:t>Software Developer with 5 years of experience in Full Stack software development. Proven expertise in C#, ASP.Net, MVC framework, and .Net Core, complemented by strong skills in SQL Server, JavaScript, HTML, CSS, GIT, Angular, and React. Demonstrated ability to engage with clients for requirement gathering while successfully delivering high-quality software solutions. Actively pursuing opportunities that include travel to broaden professional horizons.</w:t>
            </w:r>
          </w:p>
          <w:p w14:paraId="46869C72">
            <w:pPr>
              <w:pStyle w:val="26"/>
              <w:pBdr>
                <w:top w:val="none" w:color="auto" w:sz="0" w:space="5"/>
                <w:left w:val="none" w:color="auto" w:sz="0" w:space="0"/>
                <w:bottom w:val="single" w:color="000000" w:sz="8" w:space="0"/>
                <w:right w:val="none" w:color="auto" w:sz="0" w:space="0"/>
              </w:pBdr>
              <w:spacing w:before="0" w:after="500"/>
              <w:ind w:left="0" w:right="0"/>
              <w:rPr>
                <w:rStyle w:val="17"/>
                <w:rFonts w:ascii="Fira Sans Light" w:hAnsi="Fira Sans Light" w:eastAsia="Fira Sans Light" w:cs="Fira Sans Light"/>
                <w:b w:val="0"/>
                <w:bCs w:val="0"/>
                <w:color w:val="000000"/>
                <w:sz w:val="2"/>
                <w:szCs w:val="2"/>
                <w:vertAlign w:val="baseline"/>
              </w:rPr>
            </w:pPr>
            <w:r>
              <w:rPr>
                <w:rStyle w:val="17"/>
                <w:rFonts w:ascii="Fira Sans Light" w:hAnsi="Fira Sans Light" w:eastAsia="Fira Sans Light" w:cs="Fira Sans Light"/>
                <w:b w:val="0"/>
                <w:bCs w:val="0"/>
                <w:color w:val="000000"/>
                <w:vertAlign w:val="baseline"/>
              </w:rPr>
              <w:t> </w:t>
            </w:r>
          </w:p>
          <w:p w14:paraId="51E7ECC9">
            <w:pPr>
              <w:pStyle w:val="27"/>
              <w:pBdr>
                <w:top w:val="none" w:color="auto" w:sz="0" w:space="5"/>
                <w:left w:val="none" w:color="auto" w:sz="0" w:space="0"/>
                <w:bottom w:val="single" w:color="000000" w:sz="8" w:space="0"/>
                <w:right w:val="none" w:color="auto" w:sz="0" w:space="0"/>
              </w:pBdr>
              <w:spacing w:before="0" w:after="0"/>
              <w:ind w:left="0" w:right="0"/>
              <w:rPr>
                <w:rStyle w:val="17"/>
                <w:rFonts w:hint="default" w:ascii="Verdana" w:hAnsi="Verdana" w:eastAsia="Fira Sans Light" w:cs="Verdana"/>
                <w:b w:val="0"/>
                <w:bCs w:val="0"/>
                <w:vanish/>
                <w:color w:val="000000"/>
                <w:sz w:val="2"/>
                <w:szCs w:val="2"/>
                <w:vertAlign w:val="baseline"/>
              </w:rPr>
            </w:pPr>
            <w:r>
              <w:rPr>
                <w:rStyle w:val="17"/>
                <w:rFonts w:hint="default" w:ascii="Verdana" w:hAnsi="Verdana" w:eastAsia="Fira Sans Light" w:cs="Verdana"/>
                <w:b w:val="0"/>
                <w:bCs w:val="0"/>
                <w:vanish/>
                <w:color w:val="000000"/>
                <w:vertAlign w:val="baseline"/>
              </w:rPr>
              <w:t> </w:t>
            </w:r>
          </w:p>
          <w:p w14:paraId="27054252">
            <w:pPr>
              <w:pStyle w:val="28"/>
              <w:pBdr>
                <w:top w:val="none" w:color="auto" w:sz="0" w:space="0"/>
                <w:left w:val="none" w:color="auto" w:sz="0" w:space="0"/>
                <w:bottom w:val="none" w:color="auto" w:sz="0" w:space="0"/>
                <w:right w:val="none" w:color="auto" w:sz="0" w:space="0"/>
              </w:pBdr>
              <w:spacing w:before="0" w:after="0" w:line="260" w:lineRule="atLeast"/>
              <w:ind w:left="0" w:right="0"/>
              <w:rPr>
                <w:rStyle w:val="17"/>
                <w:rFonts w:hint="default" w:ascii="Verdana" w:hAnsi="Verdana" w:eastAsia="Fira Sans Light" w:cs="Verdana"/>
                <w:b w:val="0"/>
                <w:bCs w:val="0"/>
                <w:vanish/>
                <w:color w:val="000000"/>
                <w:sz w:val="20"/>
                <w:szCs w:val="20"/>
                <w:vertAlign w:val="baseline"/>
              </w:rPr>
            </w:pPr>
            <w:r>
              <w:rPr>
                <w:rStyle w:val="17"/>
                <w:rFonts w:hint="default" w:ascii="Verdana" w:hAnsi="Verdana" w:eastAsia="Fira Sans Light" w:cs="Verdana"/>
                <w:b w:val="0"/>
                <w:bCs w:val="0"/>
                <w:vanish/>
                <w:color w:val="000000"/>
                <w:sz w:val="20"/>
                <w:szCs w:val="20"/>
                <w:vertAlign w:val="baseline"/>
              </w:rPr>
              <w:t> </w:t>
            </w:r>
          </w:p>
          <w:p w14:paraId="26BAED72">
            <w:pPr>
              <w:pStyle w:val="29"/>
              <w:pBdr>
                <w:top w:val="none" w:color="auto" w:sz="0" w:space="0"/>
                <w:left w:val="none" w:color="auto" w:sz="0" w:space="0"/>
                <w:bottom w:val="none" w:color="auto" w:sz="0" w:space="0"/>
                <w:right w:val="none" w:color="auto" w:sz="0" w:space="0"/>
              </w:pBdr>
              <w:spacing w:before="0"/>
              <w:ind w:left="0" w:right="0"/>
              <w:rPr>
                <w:rStyle w:val="17"/>
                <w:rFonts w:ascii="Fira Sans" w:hAnsi="Fira Sans" w:eastAsia="Fira Sans" w:cs="Fira Sans"/>
                <w:b/>
                <w:bCs/>
                <w:color w:val="000000"/>
                <w:sz w:val="36"/>
                <w:szCs w:val="36"/>
                <w:vertAlign w:val="baseline"/>
              </w:rPr>
            </w:pPr>
            <w:r>
              <w:rPr>
                <w:rStyle w:val="30"/>
                <w:rFonts w:hint="default" w:ascii="Verdana" w:hAnsi="Verdana" w:cs="Verdana"/>
                <w:b/>
                <w:bCs/>
                <w:caps/>
                <w:color w:val="000000"/>
                <w:highlight w:val="white"/>
              </w:rPr>
              <w:t>Experience </w:t>
            </w:r>
            <w:r>
              <w:pict>
                <v:rect id="_x0000_s1026" o:spid="_x0000_s1026" o:spt="1" style="position:absolute;left:0pt;margin-left:0pt;margin-top:2.25pt;height:10.5pt;width:332pt;mso-position-vertical-relative:line;z-index:-251656192;mso-width-relative:page;mso-height-relative:page;" fillcolor="#DBE8EC" filled="t" stroked="f" coordsize="21600,21600">
                  <v:path/>
                  <v:fill on="t" focussize="0,0"/>
                  <v:stroke on="f"/>
                  <v:imagedata o:title=""/>
                  <o:lock v:ext="edit"/>
                </v:rect>
              </w:pict>
            </w:r>
          </w:p>
          <w:p w14:paraId="64FAD8BA">
            <w:pPr>
              <w:pStyle w:val="33"/>
              <w:pBdr>
                <w:top w:val="none" w:color="auto" w:sz="0" w:space="0"/>
                <w:left w:val="none" w:color="auto" w:sz="0" w:space="0"/>
                <w:bottom w:val="none" w:color="auto" w:sz="0" w:space="0"/>
                <w:right w:val="none" w:color="auto" w:sz="0" w:space="0"/>
              </w:pBdr>
              <w:spacing w:before="0" w:after="0" w:line="100" w:lineRule="exact"/>
              <w:ind w:left="0" w:right="0"/>
              <w:rPr>
                <w:rStyle w:val="17"/>
                <w:rFonts w:ascii="Fira Sans Light" w:hAnsi="Fira Sans Light" w:eastAsia="Fira Sans Light" w:cs="Fira Sans Light"/>
                <w:b w:val="0"/>
                <w:bCs w:val="0"/>
                <w:color w:val="000000"/>
                <w:sz w:val="20"/>
                <w:szCs w:val="20"/>
                <w:vertAlign w:val="baseline"/>
              </w:rPr>
            </w:pPr>
            <w:r>
              <w:rPr>
                <w:rStyle w:val="17"/>
                <w:rFonts w:ascii="Fira Sans Light" w:hAnsi="Fira Sans Light" w:eastAsia="Fira Sans Light" w:cs="Fira Sans Light"/>
                <w:b w:val="0"/>
                <w:bCs w:val="0"/>
                <w:color w:val="000000"/>
                <w:vertAlign w:val="baseline"/>
              </w:rPr>
              <w:t> </w:t>
            </w:r>
          </w:p>
          <w:p w14:paraId="7E499F02">
            <w:pPr>
              <w:pStyle w:val="35"/>
              <w:spacing w:before="0" w:after="0" w:line="260" w:lineRule="atLeast"/>
              <w:ind w:left="0" w:right="0"/>
              <w:rPr>
                <w:rStyle w:val="17"/>
                <w:rFonts w:hint="default" w:ascii="Verdana" w:hAnsi="Verdana" w:eastAsia="Fira Sans Light" w:cs="Verdana"/>
                <w:b w:val="0"/>
                <w:bCs w:val="0"/>
                <w:color w:val="000000"/>
                <w:sz w:val="20"/>
                <w:szCs w:val="20"/>
                <w:vertAlign w:val="baseline"/>
              </w:rPr>
            </w:pPr>
            <w:r>
              <w:rPr>
                <w:rStyle w:val="36"/>
                <w:rFonts w:hint="default" w:ascii="Verdana" w:hAnsi="Verdana" w:cs="Verdana"/>
                <w:b/>
                <w:bCs/>
                <w:color w:val="000000"/>
                <w:sz w:val="20"/>
                <w:szCs w:val="20"/>
              </w:rPr>
              <w:t>Senior Software Engineer</w:t>
            </w:r>
            <w:r>
              <w:rPr>
                <w:rStyle w:val="21"/>
                <w:rFonts w:hint="default" w:ascii="Verdana" w:hAnsi="Verdana" w:eastAsia="Fira Sans Light" w:cs="Verdana"/>
                <w:b w:val="0"/>
                <w:bCs w:val="0"/>
                <w:color w:val="000000"/>
                <w:sz w:val="20"/>
                <w:szCs w:val="20"/>
              </w:rPr>
              <w:t xml:space="preserve">, </w:t>
            </w:r>
            <w:r>
              <w:rPr>
                <w:rStyle w:val="21"/>
                <w:rFonts w:hint="default" w:ascii="Verdana" w:hAnsi="Verdana" w:eastAsia="Fira Sans Medium" w:cs="Verdana"/>
                <w:b w:val="0"/>
                <w:bCs w:val="0"/>
                <w:color w:val="000000"/>
                <w:sz w:val="20"/>
                <w:szCs w:val="20"/>
              </w:rPr>
              <w:t>04/2022 - 09/2022</w:t>
            </w:r>
            <w:r>
              <w:rPr>
                <w:rStyle w:val="37"/>
                <w:rFonts w:hint="default" w:ascii="Verdana" w:hAnsi="Verdana" w:cs="Verdana"/>
                <w:b w:val="0"/>
                <w:bCs w:val="0"/>
                <w:color w:val="000000"/>
                <w:sz w:val="20"/>
                <w:szCs w:val="20"/>
              </w:rPr>
              <w:t xml:space="preserve"> </w:t>
            </w:r>
          </w:p>
          <w:p w14:paraId="64D71011">
            <w:pPr>
              <w:pStyle w:val="35"/>
              <w:spacing w:before="0" w:after="0" w:line="260" w:lineRule="atLeast"/>
              <w:ind w:left="0" w:right="0"/>
              <w:rPr>
                <w:rStyle w:val="17"/>
                <w:rFonts w:hint="default" w:ascii="Verdana" w:hAnsi="Verdana" w:eastAsia="Fira Sans" w:cs="Verdana"/>
                <w:b/>
                <w:bCs/>
                <w:color w:val="000000"/>
                <w:sz w:val="20"/>
                <w:szCs w:val="20"/>
                <w:vertAlign w:val="baseline"/>
              </w:rPr>
            </w:pPr>
            <w:r>
              <w:rPr>
                <w:rStyle w:val="38"/>
                <w:rFonts w:hint="default" w:ascii="Verdana" w:hAnsi="Verdana" w:cs="Verdana"/>
                <w:b/>
                <w:bCs/>
                <w:color w:val="000000"/>
                <w:sz w:val="20"/>
                <w:szCs w:val="20"/>
              </w:rPr>
              <w:t>Zenoti India Pvt. Ltd.</w:t>
            </w:r>
            <w:r>
              <w:rPr>
                <w:rStyle w:val="21"/>
                <w:rFonts w:hint="default" w:ascii="Verdana" w:hAnsi="Verdana" w:eastAsia="Fira Sans" w:cs="Verdana"/>
                <w:b/>
                <w:bCs/>
                <w:color w:val="000000"/>
                <w:sz w:val="20"/>
                <w:szCs w:val="20"/>
              </w:rPr>
              <w:t xml:space="preserve"> - </w:t>
            </w:r>
            <w:r>
              <w:rPr>
                <w:rStyle w:val="39"/>
                <w:rFonts w:hint="default" w:ascii="Verdana" w:hAnsi="Verdana" w:cs="Verdana"/>
                <w:b w:val="0"/>
                <w:bCs w:val="0"/>
                <w:color w:val="000000"/>
                <w:sz w:val="20"/>
                <w:szCs w:val="20"/>
              </w:rPr>
              <w:t>Hyderabad</w:t>
            </w:r>
            <w:r>
              <w:rPr>
                <w:rStyle w:val="21"/>
                <w:rFonts w:hint="default" w:ascii="Verdana" w:hAnsi="Verdana" w:eastAsia="Fira Sans" w:cs="Verdana"/>
                <w:b/>
                <w:bCs/>
                <w:color w:val="000000"/>
                <w:sz w:val="20"/>
                <w:szCs w:val="20"/>
              </w:rPr>
              <w:t xml:space="preserve">, </w:t>
            </w:r>
            <w:r>
              <w:rPr>
                <w:rStyle w:val="41"/>
                <w:rFonts w:hint="default" w:ascii="Verdana" w:hAnsi="Verdana" w:cs="Verdana"/>
                <w:b w:val="0"/>
                <w:bCs w:val="0"/>
                <w:color w:val="000000"/>
                <w:sz w:val="20"/>
                <w:szCs w:val="20"/>
              </w:rPr>
              <w:t>India</w:t>
            </w:r>
          </w:p>
          <w:p w14:paraId="67F03C15">
            <w:pPr>
              <w:pStyle w:val="42"/>
              <w:numPr>
                <w:ilvl w:val="0"/>
                <w:numId w:val="1"/>
              </w:numPr>
              <w:spacing w:before="60"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Enhanced interfaces through system upgrades.</w:t>
            </w:r>
          </w:p>
          <w:p w14:paraId="6442B984">
            <w:pPr>
              <w:pStyle w:val="42"/>
              <w:numPr>
                <w:ilvl w:val="0"/>
                <w:numId w:val="1"/>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Conducted debugging processes to increase software effectiveness.</w:t>
            </w:r>
          </w:p>
          <w:p w14:paraId="5D3AFBBC">
            <w:pPr>
              <w:pStyle w:val="42"/>
              <w:numPr>
                <w:ilvl w:val="0"/>
                <w:numId w:val="1"/>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Developed RESTful API endpoints for mobile applications.</w:t>
            </w:r>
          </w:p>
          <w:p w14:paraId="77A772C0">
            <w:pPr>
              <w:pStyle w:val="42"/>
              <w:numPr>
                <w:ilvl w:val="0"/>
                <w:numId w:val="1"/>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Conferred with project managers and other stakeholders to fully understand software design specifications and plan optimal development approaches.</w:t>
            </w:r>
          </w:p>
          <w:p w14:paraId="776BECD5">
            <w:pPr>
              <w:pStyle w:val="42"/>
              <w:numPr>
                <w:ilvl w:val="0"/>
                <w:numId w:val="1"/>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Utilized GitHub, Docker, and Azure DevOps for seamless code deployment pipelines.</w:t>
            </w:r>
          </w:p>
          <w:p w14:paraId="22E44404">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sz w:val="20"/>
                <w:szCs w:val="20"/>
                <w:vertAlign w:val="baseline"/>
              </w:rPr>
            </w:pPr>
            <w:r>
              <w:rPr>
                <w:rStyle w:val="17"/>
                <w:rFonts w:ascii="Fira Sans Light" w:hAnsi="Fira Sans Light" w:eastAsia="Fira Sans Light" w:cs="Fira Sans Light"/>
                <w:b w:val="0"/>
                <w:bCs w:val="0"/>
                <w:color w:val="000000"/>
                <w:vertAlign w:val="baseline"/>
              </w:rPr>
              <w:t> </w:t>
            </w:r>
          </w:p>
          <w:p w14:paraId="2A9695CF">
            <w:pPr>
              <w:pStyle w:val="35"/>
              <w:spacing w:before="0" w:after="0" w:line="260" w:lineRule="atLeast"/>
              <w:ind w:left="0" w:right="0"/>
              <w:rPr>
                <w:rStyle w:val="17"/>
                <w:rFonts w:hint="default" w:ascii="Verdana" w:hAnsi="Verdana" w:eastAsia="Fira Sans Light" w:cs="Verdana"/>
                <w:b w:val="0"/>
                <w:bCs w:val="0"/>
                <w:color w:val="000000"/>
                <w:sz w:val="20"/>
                <w:szCs w:val="20"/>
                <w:vertAlign w:val="baseline"/>
              </w:rPr>
            </w:pPr>
            <w:r>
              <w:rPr>
                <w:rStyle w:val="36"/>
                <w:rFonts w:hint="default" w:ascii="Verdana" w:hAnsi="Verdana" w:cs="Verdana"/>
                <w:b/>
                <w:bCs/>
                <w:color w:val="000000"/>
                <w:sz w:val="20"/>
                <w:szCs w:val="20"/>
              </w:rPr>
              <w:t>Programmer Analyst</w:t>
            </w:r>
            <w:r>
              <w:rPr>
                <w:rStyle w:val="21"/>
                <w:rFonts w:hint="default" w:ascii="Verdana" w:hAnsi="Verdana" w:eastAsia="Fira Sans Light" w:cs="Verdana"/>
                <w:b w:val="0"/>
                <w:bCs w:val="0"/>
                <w:color w:val="000000"/>
                <w:sz w:val="20"/>
                <w:szCs w:val="20"/>
              </w:rPr>
              <w:t xml:space="preserve">, </w:t>
            </w:r>
            <w:r>
              <w:rPr>
                <w:rStyle w:val="21"/>
                <w:rFonts w:hint="default" w:ascii="Verdana" w:hAnsi="Verdana" w:eastAsia="Fira Sans Medium" w:cs="Verdana"/>
                <w:b w:val="0"/>
                <w:bCs w:val="0"/>
                <w:color w:val="000000"/>
                <w:sz w:val="20"/>
                <w:szCs w:val="20"/>
              </w:rPr>
              <w:t>11/2021 - 04/2022</w:t>
            </w:r>
            <w:r>
              <w:rPr>
                <w:rStyle w:val="37"/>
                <w:rFonts w:hint="default" w:ascii="Verdana" w:hAnsi="Verdana" w:cs="Verdana"/>
                <w:b w:val="0"/>
                <w:bCs w:val="0"/>
                <w:color w:val="000000"/>
                <w:sz w:val="20"/>
                <w:szCs w:val="20"/>
              </w:rPr>
              <w:t xml:space="preserve"> </w:t>
            </w:r>
          </w:p>
          <w:p w14:paraId="419E76FB">
            <w:pPr>
              <w:pStyle w:val="35"/>
              <w:spacing w:before="0" w:after="0" w:line="260" w:lineRule="atLeast"/>
              <w:ind w:left="0" w:right="0"/>
              <w:rPr>
                <w:rStyle w:val="17"/>
                <w:rFonts w:hint="default" w:ascii="Verdana" w:hAnsi="Verdana" w:eastAsia="Fira Sans" w:cs="Verdana"/>
                <w:b/>
                <w:bCs/>
                <w:color w:val="000000"/>
                <w:sz w:val="20"/>
                <w:szCs w:val="20"/>
                <w:vertAlign w:val="baseline"/>
              </w:rPr>
            </w:pPr>
            <w:r>
              <w:rPr>
                <w:rStyle w:val="38"/>
                <w:rFonts w:hint="default" w:ascii="Verdana" w:hAnsi="Verdana" w:cs="Verdana"/>
                <w:b/>
                <w:bCs/>
                <w:color w:val="000000"/>
                <w:sz w:val="20"/>
                <w:szCs w:val="20"/>
              </w:rPr>
              <w:t>Boeing India Private Limited</w:t>
            </w:r>
            <w:r>
              <w:rPr>
                <w:rStyle w:val="21"/>
                <w:rFonts w:hint="default" w:ascii="Verdana" w:hAnsi="Verdana" w:eastAsia="Fira Sans" w:cs="Verdana"/>
                <w:b/>
                <w:bCs/>
                <w:color w:val="000000"/>
                <w:sz w:val="20"/>
                <w:szCs w:val="20"/>
              </w:rPr>
              <w:t xml:space="preserve"> - </w:t>
            </w:r>
            <w:r>
              <w:rPr>
                <w:rStyle w:val="39"/>
                <w:rFonts w:hint="default" w:ascii="Verdana" w:hAnsi="Verdana" w:cs="Verdana"/>
                <w:b w:val="0"/>
                <w:bCs w:val="0"/>
                <w:color w:val="000000"/>
                <w:sz w:val="20"/>
                <w:szCs w:val="20"/>
              </w:rPr>
              <w:t>Bengaluru</w:t>
            </w:r>
            <w:r>
              <w:rPr>
                <w:rStyle w:val="21"/>
                <w:rFonts w:hint="default" w:ascii="Verdana" w:hAnsi="Verdana" w:eastAsia="Fira Sans" w:cs="Verdana"/>
                <w:b/>
                <w:bCs/>
                <w:color w:val="000000"/>
                <w:sz w:val="20"/>
                <w:szCs w:val="20"/>
              </w:rPr>
              <w:t xml:space="preserve">, </w:t>
            </w:r>
            <w:r>
              <w:rPr>
                <w:rStyle w:val="41"/>
                <w:rFonts w:hint="default" w:ascii="Verdana" w:hAnsi="Verdana" w:cs="Verdana"/>
                <w:b w:val="0"/>
                <w:bCs w:val="0"/>
                <w:color w:val="000000"/>
                <w:sz w:val="20"/>
                <w:szCs w:val="20"/>
              </w:rPr>
              <w:t>India</w:t>
            </w:r>
          </w:p>
          <w:p w14:paraId="56A36055">
            <w:pPr>
              <w:pStyle w:val="42"/>
              <w:numPr>
                <w:ilvl w:val="0"/>
                <w:numId w:val="2"/>
              </w:numPr>
              <w:spacing w:before="60"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Developed and implemented software solutions to improve efficiency of existing systems.</w:t>
            </w:r>
          </w:p>
          <w:p w14:paraId="4C09B771">
            <w:pPr>
              <w:pStyle w:val="42"/>
              <w:numPr>
                <w:ilvl w:val="0"/>
                <w:numId w:val="2"/>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Facilitated migration of legacy applications to newer .NET Framework versions.</w:t>
            </w:r>
          </w:p>
          <w:p w14:paraId="00ED6CE0">
            <w:pPr>
              <w:pStyle w:val="42"/>
              <w:numPr>
                <w:ilvl w:val="0"/>
                <w:numId w:val="2"/>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Developed comprehensive technical documentation supporting various software initiatives.</w:t>
            </w:r>
          </w:p>
          <w:p w14:paraId="7E5AE21D">
            <w:pPr>
              <w:pStyle w:val="42"/>
              <w:numPr>
                <w:ilvl w:val="0"/>
                <w:numId w:val="2"/>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Worked with business analysts to grasp project requirements, customer expectations and timelines.</w:t>
            </w:r>
          </w:p>
          <w:p w14:paraId="192444F7">
            <w:pPr>
              <w:pStyle w:val="42"/>
              <w:numPr>
                <w:ilvl w:val="0"/>
                <w:numId w:val="2"/>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Optimized legacy .NET systems to achieve higher operational stability and efficiency.</w:t>
            </w:r>
          </w:p>
          <w:p w14:paraId="7FDA49F6">
            <w:pPr>
              <w:pStyle w:val="42"/>
              <w:numPr>
                <w:ilvl w:val="0"/>
                <w:numId w:val="2"/>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Implemented front-end features with Angular and deployed solutions on Azure.</w:t>
            </w:r>
          </w:p>
          <w:p w14:paraId="50F3E7E6">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sz w:val="20"/>
                <w:szCs w:val="20"/>
                <w:vertAlign w:val="baseline"/>
              </w:rPr>
            </w:pPr>
            <w:r>
              <w:rPr>
                <w:rStyle w:val="17"/>
                <w:rFonts w:ascii="Fira Sans Light" w:hAnsi="Fira Sans Light" w:eastAsia="Fira Sans Light" w:cs="Fira Sans Light"/>
                <w:b w:val="0"/>
                <w:bCs w:val="0"/>
                <w:color w:val="000000"/>
                <w:vertAlign w:val="baseline"/>
              </w:rPr>
              <w:t> </w:t>
            </w:r>
          </w:p>
          <w:p w14:paraId="38B5B3C9">
            <w:pPr>
              <w:pStyle w:val="35"/>
              <w:spacing w:before="0" w:after="0" w:line="260" w:lineRule="atLeast"/>
              <w:ind w:left="0" w:right="0"/>
              <w:rPr>
                <w:rStyle w:val="17"/>
                <w:rFonts w:hint="default" w:ascii="Verdana" w:hAnsi="Verdana" w:eastAsia="Fira Sans Light" w:cs="Verdana"/>
                <w:b w:val="0"/>
                <w:bCs w:val="0"/>
                <w:color w:val="000000"/>
                <w:sz w:val="20"/>
                <w:szCs w:val="20"/>
                <w:vertAlign w:val="baseline"/>
              </w:rPr>
            </w:pPr>
            <w:r>
              <w:rPr>
                <w:rStyle w:val="36"/>
                <w:rFonts w:hint="default" w:ascii="Verdana" w:hAnsi="Verdana" w:cs="Verdana"/>
                <w:b/>
                <w:bCs/>
                <w:color w:val="000000"/>
                <w:sz w:val="20"/>
                <w:szCs w:val="20"/>
              </w:rPr>
              <w:t>Associate Projects</w:t>
            </w:r>
            <w:r>
              <w:rPr>
                <w:rStyle w:val="21"/>
                <w:rFonts w:hint="default" w:ascii="Verdana" w:hAnsi="Verdana" w:eastAsia="Fira Sans Light" w:cs="Verdana"/>
                <w:b w:val="0"/>
                <w:bCs w:val="0"/>
                <w:color w:val="000000"/>
                <w:sz w:val="20"/>
                <w:szCs w:val="20"/>
              </w:rPr>
              <w:t xml:space="preserve">, </w:t>
            </w:r>
            <w:r>
              <w:rPr>
                <w:rStyle w:val="21"/>
                <w:rFonts w:hint="default" w:ascii="Verdana" w:hAnsi="Verdana" w:eastAsia="Fira Sans Medium" w:cs="Verdana"/>
                <w:b w:val="0"/>
                <w:bCs w:val="0"/>
                <w:color w:val="000000"/>
                <w:sz w:val="20"/>
                <w:szCs w:val="20"/>
              </w:rPr>
              <w:t>11/2018 - 04/2019</w:t>
            </w:r>
            <w:r>
              <w:rPr>
                <w:rStyle w:val="37"/>
                <w:rFonts w:hint="default" w:ascii="Verdana" w:hAnsi="Verdana" w:cs="Verdana"/>
                <w:b w:val="0"/>
                <w:bCs w:val="0"/>
                <w:color w:val="000000"/>
                <w:sz w:val="20"/>
                <w:szCs w:val="20"/>
              </w:rPr>
              <w:t xml:space="preserve"> </w:t>
            </w:r>
          </w:p>
          <w:p w14:paraId="7EAC9EB3">
            <w:pPr>
              <w:pStyle w:val="35"/>
              <w:spacing w:before="0" w:after="0" w:line="260" w:lineRule="atLeast"/>
              <w:ind w:left="0" w:right="0"/>
              <w:rPr>
                <w:rStyle w:val="17"/>
                <w:rFonts w:hint="default" w:ascii="Verdana" w:hAnsi="Verdana" w:eastAsia="Fira Sans" w:cs="Verdana"/>
                <w:b/>
                <w:bCs/>
                <w:color w:val="000000"/>
                <w:sz w:val="20"/>
                <w:szCs w:val="20"/>
                <w:vertAlign w:val="baseline"/>
              </w:rPr>
            </w:pPr>
            <w:r>
              <w:rPr>
                <w:rStyle w:val="38"/>
                <w:rFonts w:hint="default" w:ascii="Verdana" w:hAnsi="Verdana" w:cs="Verdana"/>
                <w:b/>
                <w:bCs/>
                <w:color w:val="000000"/>
                <w:sz w:val="20"/>
                <w:szCs w:val="20"/>
              </w:rPr>
              <w:t>Cognizant Technology Solutions India Ltd</w:t>
            </w:r>
            <w:r>
              <w:rPr>
                <w:rStyle w:val="21"/>
                <w:rFonts w:hint="default" w:ascii="Verdana" w:hAnsi="Verdana" w:eastAsia="Fira Sans" w:cs="Verdana"/>
                <w:b/>
                <w:bCs/>
                <w:color w:val="000000"/>
                <w:sz w:val="20"/>
                <w:szCs w:val="20"/>
              </w:rPr>
              <w:t xml:space="preserve"> - </w:t>
            </w:r>
            <w:r>
              <w:rPr>
                <w:rStyle w:val="39"/>
                <w:rFonts w:hint="default" w:ascii="Verdana" w:hAnsi="Verdana" w:cs="Verdana"/>
                <w:b w:val="0"/>
                <w:bCs w:val="0"/>
                <w:color w:val="000000"/>
                <w:sz w:val="20"/>
                <w:szCs w:val="20"/>
              </w:rPr>
              <w:t>Bengaluru</w:t>
            </w:r>
            <w:r>
              <w:rPr>
                <w:rStyle w:val="21"/>
                <w:rFonts w:hint="default" w:ascii="Verdana" w:hAnsi="Verdana" w:eastAsia="Fira Sans" w:cs="Verdana"/>
                <w:b/>
                <w:bCs/>
                <w:color w:val="000000"/>
                <w:sz w:val="20"/>
                <w:szCs w:val="20"/>
              </w:rPr>
              <w:t xml:space="preserve">, </w:t>
            </w:r>
            <w:r>
              <w:rPr>
                <w:rStyle w:val="41"/>
                <w:rFonts w:hint="default" w:ascii="Verdana" w:hAnsi="Verdana" w:cs="Verdana"/>
                <w:b w:val="0"/>
                <w:bCs w:val="0"/>
                <w:color w:val="000000"/>
                <w:sz w:val="20"/>
                <w:szCs w:val="20"/>
              </w:rPr>
              <w:t>India</w:t>
            </w:r>
          </w:p>
          <w:p w14:paraId="17346C56">
            <w:pPr>
              <w:pStyle w:val="42"/>
              <w:numPr>
                <w:ilvl w:val="0"/>
                <w:numId w:val="3"/>
              </w:numPr>
              <w:spacing w:before="60"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Worked as a Product Engineer involved in enhancement of the product.</w:t>
            </w:r>
          </w:p>
          <w:p w14:paraId="1478A162">
            <w:pPr>
              <w:pStyle w:val="42"/>
              <w:numPr>
                <w:ilvl w:val="0"/>
                <w:numId w:val="3"/>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Maintained and optimized existing .NET applications for improved performance and reliability.</w:t>
            </w:r>
          </w:p>
          <w:p w14:paraId="6C7B9706">
            <w:pPr>
              <w:pStyle w:val="42"/>
              <w:numPr>
                <w:ilvl w:val="0"/>
                <w:numId w:val="3"/>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Developed .NET applications using C#, ASP.NET, MVC, and Entity Framework.</w:t>
            </w:r>
          </w:p>
          <w:p w14:paraId="249386AC">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vertAlign w:val="baseline"/>
              </w:rPr>
            </w:pPr>
            <w:r>
              <w:rPr>
                <w:rStyle w:val="17"/>
                <w:rFonts w:ascii="Fira Sans Light" w:hAnsi="Fira Sans Light" w:eastAsia="Fira Sans Light" w:cs="Fira Sans Light"/>
                <w:b w:val="0"/>
                <w:bCs w:val="0"/>
                <w:color w:val="000000"/>
                <w:vertAlign w:val="baseline"/>
              </w:rPr>
              <w:t> </w:t>
            </w:r>
          </w:p>
          <w:p w14:paraId="463F1068">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vertAlign w:val="baseline"/>
              </w:rPr>
            </w:pPr>
          </w:p>
          <w:p w14:paraId="36273B9F">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vertAlign w:val="baseline"/>
              </w:rPr>
            </w:pPr>
          </w:p>
          <w:p w14:paraId="54312028">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vertAlign w:val="baseline"/>
              </w:rPr>
            </w:pPr>
          </w:p>
          <w:p w14:paraId="0A2C028D">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vertAlign w:val="baseline"/>
              </w:rPr>
            </w:pPr>
          </w:p>
          <w:p w14:paraId="645704A5">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vertAlign w:val="baseline"/>
              </w:rPr>
            </w:pPr>
          </w:p>
          <w:p w14:paraId="589BE268">
            <w:pPr>
              <w:pStyle w:val="35"/>
              <w:spacing w:before="0" w:after="0" w:line="260" w:lineRule="atLeast"/>
              <w:ind w:left="0" w:right="0"/>
              <w:rPr>
                <w:rStyle w:val="17"/>
                <w:rFonts w:hint="default" w:ascii="Verdana" w:hAnsi="Verdana" w:eastAsia="Fira Sans Light" w:cs="Verdana"/>
                <w:b w:val="0"/>
                <w:bCs w:val="0"/>
                <w:color w:val="000000"/>
                <w:sz w:val="20"/>
                <w:szCs w:val="20"/>
                <w:vertAlign w:val="baseline"/>
              </w:rPr>
            </w:pPr>
            <w:r>
              <w:rPr>
                <w:rStyle w:val="36"/>
                <w:rFonts w:hint="default" w:ascii="Verdana" w:hAnsi="Verdana" w:cs="Verdana"/>
                <w:b/>
                <w:bCs/>
                <w:color w:val="000000"/>
                <w:sz w:val="20"/>
                <w:szCs w:val="20"/>
              </w:rPr>
              <w:t>Technology Analyst</w:t>
            </w:r>
            <w:r>
              <w:rPr>
                <w:rStyle w:val="21"/>
                <w:rFonts w:hint="default" w:ascii="Verdana" w:hAnsi="Verdana" w:eastAsia="Fira Sans Light" w:cs="Verdana"/>
                <w:b w:val="0"/>
                <w:bCs w:val="0"/>
                <w:color w:val="000000"/>
                <w:sz w:val="20"/>
                <w:szCs w:val="20"/>
              </w:rPr>
              <w:t xml:space="preserve">, </w:t>
            </w:r>
            <w:r>
              <w:rPr>
                <w:rStyle w:val="21"/>
                <w:rFonts w:hint="default" w:ascii="Verdana" w:hAnsi="Verdana" w:eastAsia="Fira Sans Medium" w:cs="Verdana"/>
                <w:b w:val="0"/>
                <w:bCs w:val="0"/>
                <w:color w:val="000000"/>
                <w:sz w:val="20"/>
                <w:szCs w:val="20"/>
              </w:rPr>
              <w:t>03/2018 - 10/2018</w:t>
            </w:r>
            <w:r>
              <w:rPr>
                <w:rStyle w:val="37"/>
                <w:rFonts w:hint="default" w:ascii="Verdana" w:hAnsi="Verdana" w:cs="Verdana"/>
                <w:b w:val="0"/>
                <w:bCs w:val="0"/>
                <w:color w:val="000000"/>
                <w:sz w:val="20"/>
                <w:szCs w:val="20"/>
              </w:rPr>
              <w:t xml:space="preserve"> </w:t>
            </w:r>
          </w:p>
          <w:p w14:paraId="71A3C25B">
            <w:pPr>
              <w:pStyle w:val="35"/>
              <w:spacing w:before="0" w:after="0" w:line="260" w:lineRule="atLeast"/>
              <w:ind w:left="0" w:right="0"/>
              <w:rPr>
                <w:rStyle w:val="17"/>
                <w:rFonts w:hint="default" w:ascii="Verdana" w:hAnsi="Verdana" w:eastAsia="Fira Sans" w:cs="Verdana"/>
                <w:b/>
                <w:bCs/>
                <w:color w:val="000000"/>
                <w:sz w:val="20"/>
                <w:szCs w:val="20"/>
                <w:vertAlign w:val="baseline"/>
              </w:rPr>
            </w:pPr>
            <w:r>
              <w:rPr>
                <w:rStyle w:val="38"/>
                <w:rFonts w:hint="default" w:ascii="Verdana" w:hAnsi="Verdana" w:cs="Verdana"/>
                <w:b/>
                <w:bCs/>
                <w:color w:val="000000"/>
                <w:sz w:val="20"/>
                <w:szCs w:val="20"/>
              </w:rPr>
              <w:t>Infosys</w:t>
            </w:r>
            <w:r>
              <w:rPr>
                <w:rStyle w:val="21"/>
                <w:rFonts w:hint="default" w:ascii="Verdana" w:hAnsi="Verdana" w:eastAsia="Fira Sans" w:cs="Verdana"/>
                <w:b/>
                <w:bCs/>
                <w:color w:val="000000"/>
                <w:sz w:val="20"/>
                <w:szCs w:val="20"/>
              </w:rPr>
              <w:t xml:space="preserve"> - </w:t>
            </w:r>
            <w:r>
              <w:rPr>
                <w:rStyle w:val="39"/>
                <w:rFonts w:hint="default" w:ascii="Verdana" w:hAnsi="Verdana" w:cs="Verdana"/>
                <w:b w:val="0"/>
                <w:bCs w:val="0"/>
                <w:color w:val="000000"/>
                <w:sz w:val="20"/>
                <w:szCs w:val="20"/>
              </w:rPr>
              <w:t>Bengaluru</w:t>
            </w:r>
            <w:r>
              <w:rPr>
                <w:rStyle w:val="21"/>
                <w:rFonts w:hint="default" w:ascii="Verdana" w:hAnsi="Verdana" w:eastAsia="Fira Sans" w:cs="Verdana"/>
                <w:b/>
                <w:bCs/>
                <w:color w:val="000000"/>
                <w:sz w:val="20"/>
                <w:szCs w:val="20"/>
              </w:rPr>
              <w:t xml:space="preserve">, </w:t>
            </w:r>
            <w:r>
              <w:rPr>
                <w:rStyle w:val="41"/>
                <w:rFonts w:hint="default" w:ascii="Verdana" w:hAnsi="Verdana" w:cs="Verdana"/>
                <w:b w:val="0"/>
                <w:bCs w:val="0"/>
                <w:color w:val="000000"/>
                <w:sz w:val="20"/>
                <w:szCs w:val="20"/>
              </w:rPr>
              <w:t>India</w:t>
            </w:r>
          </w:p>
          <w:p w14:paraId="23E5ABF4">
            <w:pPr>
              <w:pStyle w:val="42"/>
              <w:numPr>
                <w:ilvl w:val="0"/>
                <w:numId w:val="4"/>
              </w:numPr>
              <w:spacing w:before="60"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Facilitated discussions on ongoing projects during regular team sessions.</w:t>
            </w:r>
          </w:p>
          <w:p w14:paraId="46EE7612">
            <w:pPr>
              <w:pStyle w:val="42"/>
              <w:numPr>
                <w:ilvl w:val="0"/>
                <w:numId w:val="4"/>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Collaborated with peers during code reviews to uphold robust quality standards using Git.</w:t>
            </w:r>
          </w:p>
          <w:p w14:paraId="11A48E32">
            <w:pPr>
              <w:pStyle w:val="42"/>
              <w:numPr>
                <w:ilvl w:val="0"/>
                <w:numId w:val="4"/>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Enhanced database query performance to increase application efficiency using SQL.</w:t>
            </w:r>
          </w:p>
          <w:p w14:paraId="57408238">
            <w:pPr>
              <w:pStyle w:val="42"/>
              <w:numPr>
                <w:ilvl w:val="0"/>
                <w:numId w:val="4"/>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Reviewed specifications to align development approaches with stakeholder expectations.</w:t>
            </w:r>
          </w:p>
          <w:p w14:paraId="71EF26F1">
            <w:pPr>
              <w:pStyle w:val="42"/>
              <w:numPr>
                <w:ilvl w:val="0"/>
                <w:numId w:val="4"/>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Developed and enhanced client's codebase using Angular and Asp.Net.</w:t>
            </w:r>
          </w:p>
          <w:p w14:paraId="700CB599">
            <w:pPr>
              <w:pStyle w:val="33"/>
              <w:pBdr>
                <w:top w:val="none" w:color="auto" w:sz="0" w:space="0"/>
                <w:left w:val="none" w:color="auto" w:sz="0" w:space="0"/>
                <w:bottom w:val="none" w:color="auto" w:sz="0" w:space="0"/>
                <w:right w:val="none" w:color="auto" w:sz="0" w:space="0"/>
              </w:pBdr>
              <w:spacing w:before="0" w:after="0"/>
              <w:ind w:left="0" w:right="0"/>
              <w:rPr>
                <w:rStyle w:val="17"/>
                <w:rFonts w:ascii="Fira Sans Light" w:hAnsi="Fira Sans Light" w:eastAsia="Fira Sans Light" w:cs="Fira Sans Light"/>
                <w:b w:val="0"/>
                <w:bCs w:val="0"/>
                <w:color w:val="000000"/>
                <w:sz w:val="20"/>
                <w:szCs w:val="20"/>
                <w:vertAlign w:val="baseline"/>
              </w:rPr>
            </w:pPr>
            <w:r>
              <w:rPr>
                <w:rStyle w:val="17"/>
                <w:rFonts w:ascii="Fira Sans Light" w:hAnsi="Fira Sans Light" w:eastAsia="Fira Sans Light" w:cs="Fira Sans Light"/>
                <w:b w:val="0"/>
                <w:bCs w:val="0"/>
                <w:color w:val="000000"/>
                <w:vertAlign w:val="baseline"/>
              </w:rPr>
              <w:t> </w:t>
            </w:r>
          </w:p>
          <w:p w14:paraId="098136B8">
            <w:pPr>
              <w:pStyle w:val="35"/>
              <w:spacing w:before="0" w:after="0" w:line="260" w:lineRule="atLeast"/>
              <w:ind w:left="0" w:right="0"/>
              <w:rPr>
                <w:rStyle w:val="17"/>
                <w:rFonts w:hint="default" w:ascii="Verdana" w:hAnsi="Verdana" w:eastAsia="Fira Sans Light" w:cs="Verdana"/>
                <w:b w:val="0"/>
                <w:bCs w:val="0"/>
                <w:color w:val="000000"/>
                <w:sz w:val="20"/>
                <w:szCs w:val="20"/>
                <w:vertAlign w:val="baseline"/>
              </w:rPr>
            </w:pPr>
            <w:r>
              <w:rPr>
                <w:rStyle w:val="36"/>
                <w:rFonts w:hint="default" w:ascii="Verdana" w:hAnsi="Verdana" w:cs="Verdana"/>
                <w:b/>
                <w:bCs/>
                <w:color w:val="000000"/>
                <w:sz w:val="20"/>
                <w:szCs w:val="20"/>
              </w:rPr>
              <w:t>Delivery Software Engineer</w:t>
            </w:r>
            <w:r>
              <w:rPr>
                <w:rStyle w:val="21"/>
                <w:rFonts w:hint="default" w:ascii="Verdana" w:hAnsi="Verdana" w:eastAsia="Fira Sans Light" w:cs="Verdana"/>
                <w:b w:val="0"/>
                <w:bCs w:val="0"/>
                <w:color w:val="000000"/>
                <w:sz w:val="20"/>
                <w:szCs w:val="20"/>
              </w:rPr>
              <w:t xml:space="preserve">, </w:t>
            </w:r>
            <w:r>
              <w:rPr>
                <w:rStyle w:val="21"/>
                <w:rFonts w:hint="default" w:ascii="Verdana" w:hAnsi="Verdana" w:eastAsia="Fira Sans Medium" w:cs="Verdana"/>
                <w:b w:val="0"/>
                <w:bCs w:val="0"/>
                <w:color w:val="000000"/>
                <w:sz w:val="20"/>
                <w:szCs w:val="20"/>
              </w:rPr>
              <w:t>01/2015 - 02/2018</w:t>
            </w:r>
            <w:r>
              <w:rPr>
                <w:rStyle w:val="37"/>
                <w:rFonts w:hint="default" w:ascii="Verdana" w:hAnsi="Verdana" w:cs="Verdana"/>
                <w:b w:val="0"/>
                <w:bCs w:val="0"/>
                <w:color w:val="000000"/>
                <w:sz w:val="20"/>
                <w:szCs w:val="20"/>
              </w:rPr>
              <w:t xml:space="preserve"> </w:t>
            </w:r>
          </w:p>
          <w:p w14:paraId="25C0C16E">
            <w:pPr>
              <w:pStyle w:val="35"/>
              <w:spacing w:before="0" w:after="0" w:line="260" w:lineRule="atLeast"/>
              <w:ind w:left="0" w:right="0"/>
              <w:rPr>
                <w:rStyle w:val="17"/>
                <w:rFonts w:hint="default" w:ascii="Verdana" w:hAnsi="Verdana" w:eastAsia="Fira Sans" w:cs="Verdana"/>
                <w:b/>
                <w:bCs/>
                <w:color w:val="000000"/>
                <w:sz w:val="20"/>
                <w:szCs w:val="20"/>
                <w:vertAlign w:val="baseline"/>
              </w:rPr>
            </w:pPr>
            <w:r>
              <w:rPr>
                <w:rStyle w:val="38"/>
                <w:rFonts w:hint="default" w:ascii="Verdana" w:hAnsi="Verdana" w:cs="Verdana"/>
                <w:b/>
                <w:bCs/>
                <w:color w:val="000000"/>
                <w:sz w:val="20"/>
                <w:szCs w:val="20"/>
              </w:rPr>
              <w:t>Mphasis</w:t>
            </w:r>
            <w:r>
              <w:rPr>
                <w:rStyle w:val="21"/>
                <w:rFonts w:hint="default" w:ascii="Verdana" w:hAnsi="Verdana" w:eastAsia="Fira Sans" w:cs="Verdana"/>
                <w:b/>
                <w:bCs/>
                <w:color w:val="000000"/>
                <w:sz w:val="20"/>
                <w:szCs w:val="20"/>
              </w:rPr>
              <w:t xml:space="preserve"> - </w:t>
            </w:r>
            <w:r>
              <w:rPr>
                <w:rStyle w:val="39"/>
                <w:rFonts w:hint="default" w:ascii="Verdana" w:hAnsi="Verdana" w:cs="Verdana"/>
                <w:b w:val="0"/>
                <w:bCs w:val="0"/>
                <w:color w:val="000000"/>
                <w:sz w:val="20"/>
                <w:szCs w:val="20"/>
              </w:rPr>
              <w:t>Bengaluru</w:t>
            </w:r>
            <w:r>
              <w:rPr>
                <w:rStyle w:val="21"/>
                <w:rFonts w:hint="default" w:ascii="Verdana" w:hAnsi="Verdana" w:eastAsia="Fira Sans" w:cs="Verdana"/>
                <w:b/>
                <w:bCs/>
                <w:color w:val="000000"/>
                <w:sz w:val="20"/>
                <w:szCs w:val="20"/>
              </w:rPr>
              <w:t xml:space="preserve">, </w:t>
            </w:r>
            <w:r>
              <w:rPr>
                <w:rStyle w:val="41"/>
                <w:rFonts w:hint="default" w:ascii="Verdana" w:hAnsi="Verdana" w:cs="Verdana"/>
                <w:b w:val="0"/>
                <w:bCs w:val="0"/>
                <w:color w:val="000000"/>
                <w:sz w:val="20"/>
                <w:szCs w:val="20"/>
              </w:rPr>
              <w:t>India</w:t>
            </w:r>
          </w:p>
          <w:p w14:paraId="165FF34A">
            <w:pPr>
              <w:pStyle w:val="42"/>
              <w:numPr>
                <w:ilvl w:val="0"/>
                <w:numId w:val="5"/>
              </w:numPr>
              <w:spacing w:before="60"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Rectified errors and optimized performance in system applications.</w:t>
            </w:r>
          </w:p>
          <w:p w14:paraId="78672321">
            <w:pPr>
              <w:pStyle w:val="42"/>
              <w:numPr>
                <w:ilvl w:val="0"/>
                <w:numId w:val="5"/>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Deployed updates and bug fixes across multiple environments in a timely manner.</w:t>
            </w:r>
          </w:p>
          <w:p w14:paraId="02C35F9A">
            <w:pPr>
              <w:pStyle w:val="42"/>
              <w:numPr>
                <w:ilvl w:val="0"/>
                <w:numId w:val="5"/>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Collaborated with cross-functional teams to define and translate business requirements into technical solutions.</w:t>
            </w:r>
          </w:p>
          <w:p w14:paraId="20055A85">
            <w:pPr>
              <w:pStyle w:val="42"/>
              <w:numPr>
                <w:ilvl w:val="0"/>
                <w:numId w:val="5"/>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Engineered and managed software solutions utilizing C#, ASP.NET, MVC frameworks, Web API services and SQL databases.</w:t>
            </w:r>
          </w:p>
          <w:p w14:paraId="1885B672">
            <w:pPr>
              <w:pStyle w:val="42"/>
              <w:numPr>
                <w:ilvl w:val="0"/>
                <w:numId w:val="5"/>
              </w:numPr>
              <w:spacing w:after="0" w:line="260" w:lineRule="atLeast"/>
              <w:ind w:left="220" w:right="0" w:hanging="192"/>
              <w:rPr>
                <w:rStyle w:val="21"/>
                <w:rFonts w:hint="default" w:ascii="Calibri" w:hAnsi="Calibri" w:eastAsia="Fira Sans Light" w:cs="Calibri"/>
                <w:b w:val="0"/>
                <w:bCs w:val="0"/>
                <w:color w:val="000000"/>
                <w:sz w:val="20"/>
                <w:szCs w:val="20"/>
                <w:vertAlign w:val="baseline"/>
              </w:rPr>
            </w:pPr>
            <w:r>
              <w:rPr>
                <w:rStyle w:val="21"/>
                <w:rFonts w:hint="default" w:ascii="Calibri" w:hAnsi="Calibri" w:eastAsia="Fira Sans Light" w:cs="Calibri"/>
                <w:b w:val="0"/>
                <w:bCs w:val="0"/>
                <w:color w:val="000000"/>
                <w:sz w:val="20"/>
                <w:szCs w:val="20"/>
                <w:vertAlign w:val="baseline"/>
              </w:rPr>
              <w:t>Designed and managed databases utilizing SQL Server.</w:t>
            </w:r>
          </w:p>
          <w:p w14:paraId="0D42454A">
            <w:pPr>
              <w:pStyle w:val="26"/>
              <w:pBdr>
                <w:top w:val="none" w:color="auto" w:sz="0" w:space="5"/>
                <w:left w:val="none" w:color="auto" w:sz="0" w:space="0"/>
                <w:bottom w:val="single" w:color="000000" w:sz="8" w:space="0"/>
                <w:right w:val="none" w:color="auto" w:sz="0" w:space="0"/>
              </w:pBdr>
              <w:spacing w:before="0" w:after="500"/>
              <w:ind w:left="0" w:right="0"/>
              <w:rPr>
                <w:rStyle w:val="17"/>
                <w:rFonts w:hint="default" w:ascii="Calibri" w:hAnsi="Calibri" w:eastAsia="Fira Sans Light" w:cs="Calibri"/>
                <w:b w:val="0"/>
                <w:bCs w:val="0"/>
                <w:color w:val="000000"/>
                <w:sz w:val="2"/>
                <w:szCs w:val="2"/>
                <w:vertAlign w:val="baseline"/>
              </w:rPr>
            </w:pPr>
            <w:r>
              <w:rPr>
                <w:rStyle w:val="17"/>
                <w:rFonts w:hint="default" w:ascii="Calibri" w:hAnsi="Calibri" w:eastAsia="Fira Sans Light" w:cs="Calibri"/>
                <w:b w:val="0"/>
                <w:bCs w:val="0"/>
                <w:color w:val="000000"/>
                <w:vertAlign w:val="baseline"/>
              </w:rPr>
              <w:t> </w:t>
            </w:r>
          </w:p>
          <w:p w14:paraId="283A4C5C">
            <w:pPr>
              <w:pStyle w:val="27"/>
              <w:pBdr>
                <w:top w:val="none" w:color="auto" w:sz="0" w:space="5"/>
                <w:left w:val="none" w:color="auto" w:sz="0" w:space="0"/>
                <w:bottom w:val="single" w:color="000000" w:sz="8" w:space="0"/>
                <w:right w:val="none" w:color="auto" w:sz="0" w:space="0"/>
              </w:pBdr>
              <w:spacing w:before="0" w:after="0"/>
              <w:ind w:left="0" w:right="0"/>
              <w:rPr>
                <w:rStyle w:val="17"/>
                <w:rFonts w:hint="default" w:ascii="Verdana" w:hAnsi="Verdana" w:eastAsia="Fira Sans Light" w:cs="Verdana"/>
                <w:b w:val="0"/>
                <w:bCs w:val="0"/>
                <w:vanish/>
                <w:color w:val="000000"/>
                <w:sz w:val="2"/>
                <w:szCs w:val="2"/>
                <w:vertAlign w:val="baseline"/>
              </w:rPr>
            </w:pPr>
            <w:r>
              <w:rPr>
                <w:rStyle w:val="17"/>
                <w:rFonts w:hint="default" w:ascii="Verdana" w:hAnsi="Verdana" w:eastAsia="Fira Sans Light" w:cs="Verdana"/>
                <w:b w:val="0"/>
                <w:bCs w:val="0"/>
                <w:vanish/>
                <w:color w:val="000000"/>
                <w:vertAlign w:val="baseline"/>
              </w:rPr>
              <w:t> </w:t>
            </w:r>
          </w:p>
          <w:p w14:paraId="4E799B1D">
            <w:pPr>
              <w:pStyle w:val="28"/>
              <w:pBdr>
                <w:top w:val="none" w:color="auto" w:sz="0" w:space="0"/>
                <w:left w:val="none" w:color="auto" w:sz="0" w:space="0"/>
                <w:bottom w:val="none" w:color="auto" w:sz="0" w:space="0"/>
                <w:right w:val="none" w:color="auto" w:sz="0" w:space="0"/>
              </w:pBdr>
              <w:spacing w:before="0" w:after="0" w:line="260" w:lineRule="atLeast"/>
              <w:ind w:left="0" w:right="0"/>
              <w:rPr>
                <w:rStyle w:val="17"/>
                <w:rFonts w:hint="default" w:ascii="Verdana" w:hAnsi="Verdana" w:eastAsia="Fira Sans Light" w:cs="Verdana"/>
                <w:b w:val="0"/>
                <w:bCs w:val="0"/>
                <w:vanish/>
                <w:color w:val="000000"/>
                <w:sz w:val="20"/>
                <w:szCs w:val="20"/>
                <w:vertAlign w:val="baseline"/>
              </w:rPr>
            </w:pPr>
            <w:r>
              <w:rPr>
                <w:rStyle w:val="17"/>
                <w:rFonts w:hint="default" w:ascii="Verdana" w:hAnsi="Verdana" w:eastAsia="Fira Sans Light" w:cs="Verdana"/>
                <w:b w:val="0"/>
                <w:bCs w:val="0"/>
                <w:vanish/>
                <w:color w:val="000000"/>
                <w:sz w:val="20"/>
                <w:szCs w:val="20"/>
                <w:vertAlign w:val="baseline"/>
              </w:rPr>
              <w:t> </w:t>
            </w:r>
          </w:p>
          <w:p w14:paraId="1C237253">
            <w:pPr>
              <w:pStyle w:val="29"/>
              <w:pBdr>
                <w:top w:val="none" w:color="auto" w:sz="0" w:space="0"/>
                <w:left w:val="none" w:color="auto" w:sz="0" w:space="0"/>
                <w:bottom w:val="none" w:color="auto" w:sz="0" w:space="0"/>
                <w:right w:val="none" w:color="auto" w:sz="0" w:space="0"/>
              </w:pBdr>
              <w:spacing w:before="0"/>
              <w:ind w:left="0" w:right="0"/>
              <w:rPr>
                <w:rStyle w:val="17"/>
                <w:rFonts w:ascii="Fira Sans" w:hAnsi="Fira Sans" w:eastAsia="Fira Sans" w:cs="Fira Sans"/>
                <w:b/>
                <w:bCs/>
                <w:color w:val="000000"/>
                <w:sz w:val="36"/>
                <w:szCs w:val="36"/>
                <w:vertAlign w:val="baseline"/>
              </w:rPr>
            </w:pPr>
            <w:r>
              <w:rPr>
                <w:rStyle w:val="30"/>
                <w:rFonts w:hint="default" w:ascii="Verdana" w:hAnsi="Verdana" w:cs="Verdana"/>
                <w:b/>
                <w:bCs/>
                <w:caps/>
                <w:color w:val="000000"/>
                <w:highlight w:val="white"/>
              </w:rPr>
              <w:t>Education </w:t>
            </w:r>
            <w:r>
              <w:pict>
                <v:rect id="_x0000_s1027" o:spid="_x0000_s1027" o:spt="1" style="position:absolute;left:0pt;margin-left:0pt;margin-top:2.25pt;height:10.5pt;width:332pt;mso-position-vertical-relative:line;z-index:-251655168;mso-width-relative:page;mso-height-relative:page;" fillcolor="#DBE8EC" filled="t" stroked="f" coordsize="21600,21600">
                  <v:path/>
                  <v:fill on="t" focussize="0,0"/>
                  <v:stroke on="f"/>
                  <v:imagedata o:title=""/>
                  <o:lock v:ext="edit"/>
                </v:rect>
              </w:pict>
            </w:r>
          </w:p>
          <w:p w14:paraId="14649FE8">
            <w:pPr>
              <w:pStyle w:val="44"/>
              <w:pBdr>
                <w:top w:val="none" w:color="auto" w:sz="0" w:space="0"/>
                <w:left w:val="none" w:color="auto" w:sz="0" w:space="0"/>
                <w:bottom w:val="none" w:color="auto" w:sz="0" w:space="0"/>
                <w:right w:val="none" w:color="auto" w:sz="0" w:space="0"/>
              </w:pBdr>
              <w:spacing w:before="0" w:after="0" w:line="100" w:lineRule="exact"/>
              <w:ind w:left="0" w:right="0"/>
              <w:rPr>
                <w:rStyle w:val="17"/>
                <w:rFonts w:ascii="Fira Sans Light" w:hAnsi="Fira Sans Light" w:eastAsia="Fira Sans Light" w:cs="Fira Sans Light"/>
                <w:b w:val="0"/>
                <w:bCs w:val="0"/>
                <w:color w:val="000000"/>
                <w:sz w:val="20"/>
                <w:szCs w:val="20"/>
                <w:vertAlign w:val="baseline"/>
              </w:rPr>
            </w:pPr>
            <w:r>
              <w:rPr>
                <w:rStyle w:val="17"/>
                <w:rFonts w:ascii="Fira Sans Light" w:hAnsi="Fira Sans Light" w:eastAsia="Fira Sans Light" w:cs="Fira Sans Light"/>
                <w:b w:val="0"/>
                <w:bCs w:val="0"/>
                <w:color w:val="000000"/>
                <w:vertAlign w:val="baseline"/>
              </w:rPr>
              <w:t> </w:t>
            </w:r>
          </w:p>
          <w:p w14:paraId="35B5ADC3">
            <w:pPr>
              <w:pStyle w:val="35"/>
              <w:pBdr>
                <w:top w:val="none" w:color="auto" w:sz="0" w:space="0"/>
                <w:left w:val="none" w:color="auto" w:sz="0" w:space="0"/>
                <w:bottom w:val="none" w:color="auto" w:sz="0" w:space="0"/>
                <w:right w:val="none" w:color="auto" w:sz="0" w:space="0"/>
              </w:pBdr>
              <w:spacing w:before="0" w:after="0" w:line="260" w:lineRule="atLeast"/>
              <w:ind w:left="0" w:right="0"/>
              <w:rPr>
                <w:rStyle w:val="17"/>
                <w:rFonts w:hint="default" w:ascii="Calibri" w:hAnsi="Calibri" w:eastAsia="Fira Sans Light" w:cs="Calibri"/>
                <w:b w:val="0"/>
                <w:bCs w:val="0"/>
                <w:color w:val="000000"/>
                <w:sz w:val="20"/>
                <w:szCs w:val="20"/>
                <w:vertAlign w:val="baseline"/>
              </w:rPr>
            </w:pPr>
            <w:r>
              <w:rPr>
                <w:rStyle w:val="46"/>
                <w:rFonts w:hint="default" w:ascii="Calibri" w:hAnsi="Calibri" w:cs="Calibri"/>
                <w:b w:val="0"/>
                <w:bCs w:val="0"/>
                <w:color w:val="000000"/>
                <w:sz w:val="20"/>
                <w:szCs w:val="20"/>
              </w:rPr>
              <w:t>B.E.</w:t>
            </w:r>
            <w:r>
              <w:rPr>
                <w:rStyle w:val="21"/>
                <w:rFonts w:hint="default" w:ascii="Calibri" w:hAnsi="Calibri" w:eastAsia="Fira Sans Light" w:cs="Calibri"/>
                <w:b w:val="0"/>
                <w:bCs w:val="0"/>
                <w:color w:val="000000"/>
                <w:sz w:val="20"/>
                <w:szCs w:val="20"/>
              </w:rPr>
              <w:t xml:space="preserve">, </w:t>
            </w:r>
            <w:r>
              <w:rPr>
                <w:rStyle w:val="21"/>
                <w:rFonts w:hint="default" w:ascii="Calibri" w:hAnsi="Calibri" w:eastAsia="Fira Sans Medium" w:cs="Calibri"/>
                <w:b w:val="0"/>
                <w:bCs w:val="0"/>
                <w:color w:val="000000"/>
                <w:sz w:val="20"/>
                <w:szCs w:val="20"/>
              </w:rPr>
              <w:t>0</w:t>
            </w:r>
            <w:r>
              <w:rPr>
                <w:rStyle w:val="21"/>
                <w:rFonts w:hint="default" w:ascii="Calibri" w:hAnsi="Calibri" w:eastAsia="Fira Sans Medium" w:cs="Calibri"/>
                <w:b w:val="0"/>
                <w:bCs w:val="0"/>
                <w:color w:val="000000"/>
                <w:sz w:val="20"/>
                <w:szCs w:val="20"/>
                <w:lang w:val="en-US"/>
              </w:rPr>
              <w:t>6</w:t>
            </w:r>
            <w:r>
              <w:rPr>
                <w:rStyle w:val="21"/>
                <w:rFonts w:hint="default" w:ascii="Calibri" w:hAnsi="Calibri" w:eastAsia="Fira Sans Medium" w:cs="Calibri"/>
                <w:b w:val="0"/>
                <w:bCs w:val="0"/>
                <w:color w:val="000000"/>
                <w:sz w:val="20"/>
                <w:szCs w:val="20"/>
              </w:rPr>
              <w:t>/2013</w:t>
            </w:r>
          </w:p>
          <w:p w14:paraId="53C4006C">
            <w:pPr>
              <w:pStyle w:val="35"/>
              <w:pBdr>
                <w:top w:val="none" w:color="auto" w:sz="0" w:space="0"/>
                <w:left w:val="none" w:color="auto" w:sz="0" w:space="0"/>
                <w:bottom w:val="none" w:color="auto" w:sz="0" w:space="0"/>
                <w:right w:val="none" w:color="auto" w:sz="0" w:space="0"/>
              </w:pBdr>
              <w:spacing w:before="0" w:after="0" w:line="260" w:lineRule="atLeast"/>
              <w:ind w:left="0" w:right="0"/>
              <w:rPr>
                <w:rStyle w:val="17"/>
                <w:rFonts w:hint="default" w:ascii="Verdana" w:hAnsi="Verdana" w:eastAsia="Fira Sans Light" w:cs="Verdana"/>
                <w:b w:val="0"/>
                <w:bCs w:val="0"/>
                <w:color w:val="000000"/>
                <w:sz w:val="20"/>
                <w:szCs w:val="20"/>
                <w:vertAlign w:val="baseline"/>
              </w:rPr>
            </w:pPr>
            <w:r>
              <w:rPr>
                <w:rStyle w:val="38"/>
                <w:rFonts w:hint="default" w:ascii="Verdana" w:hAnsi="Verdana" w:cs="Verdana"/>
                <w:b/>
                <w:bCs/>
                <w:color w:val="000000"/>
                <w:sz w:val="20"/>
                <w:szCs w:val="20"/>
              </w:rPr>
              <w:t>Rajiv Gandhi Proudyogiki Vishwavidyalaya (RGPV)</w:t>
            </w:r>
            <w:r>
              <w:rPr>
                <w:rStyle w:val="21"/>
                <w:rFonts w:hint="default" w:ascii="Verdana" w:hAnsi="Verdana" w:eastAsia="Fira Sans Light" w:cs="Verdana"/>
                <w:b w:val="0"/>
                <w:bCs w:val="0"/>
                <w:color w:val="000000"/>
                <w:sz w:val="20"/>
                <w:szCs w:val="20"/>
              </w:rPr>
              <w:t xml:space="preserve"> - </w:t>
            </w:r>
            <w:r>
              <w:rPr>
                <w:rStyle w:val="48"/>
                <w:rFonts w:hint="default" w:ascii="Verdana" w:hAnsi="Verdana" w:cs="Verdana"/>
                <w:b w:val="0"/>
                <w:bCs w:val="0"/>
                <w:color w:val="000000"/>
                <w:sz w:val="20"/>
                <w:szCs w:val="20"/>
              </w:rPr>
              <w:t>Bhopal</w:t>
            </w:r>
          </w:p>
          <w:p w14:paraId="0238617A">
            <w:pPr>
              <w:pStyle w:val="51"/>
              <w:pBdr>
                <w:top w:val="none" w:color="auto" w:sz="0" w:space="5"/>
                <w:left w:val="none" w:color="auto" w:sz="0" w:space="0"/>
                <w:bottom w:val="none" w:color="auto" w:sz="0" w:space="0"/>
                <w:right w:val="none" w:color="auto" w:sz="0" w:space="0"/>
              </w:pBdr>
              <w:spacing w:before="0" w:after="500" w:line="20" w:lineRule="atLeast"/>
              <w:ind w:left="0" w:right="0"/>
              <w:rPr>
                <w:rStyle w:val="17"/>
                <w:rFonts w:ascii="Fira Sans Light" w:hAnsi="Fira Sans Light" w:eastAsia="Fira Sans Light" w:cs="Fira Sans Light"/>
                <w:b w:val="0"/>
                <w:bCs w:val="0"/>
                <w:vanish/>
                <w:color w:val="000000"/>
                <w:sz w:val="2"/>
                <w:szCs w:val="2"/>
                <w:vertAlign w:val="baseline"/>
              </w:rPr>
            </w:pPr>
            <w:r>
              <w:rPr>
                <w:rStyle w:val="17"/>
                <w:rFonts w:ascii="Fira Sans Light" w:hAnsi="Fira Sans Light" w:eastAsia="Fira Sans Light" w:cs="Fira Sans Light"/>
                <w:b w:val="0"/>
                <w:bCs w:val="0"/>
                <w:vanish/>
                <w:color w:val="000000"/>
                <w:sz w:val="2"/>
                <w:szCs w:val="2"/>
                <w:vertAlign w:val="baseline"/>
              </w:rPr>
              <w:t> </w:t>
            </w:r>
          </w:p>
        </w:tc>
        <w:tc>
          <w:tcPr>
            <w:tcW w:w="810" w:type="dxa"/>
            <w:noWrap w:val="0"/>
            <w:tcMar>
              <w:top w:w="0" w:type="dxa"/>
              <w:left w:w="0" w:type="dxa"/>
              <w:bottom w:w="0" w:type="dxa"/>
              <w:right w:w="0" w:type="dxa"/>
            </w:tcMar>
            <w:vAlign w:val="top"/>
          </w:tcPr>
          <w:p w14:paraId="302C5D72">
            <w:pPr>
              <w:pStyle w:val="53"/>
              <w:pBdr>
                <w:top w:val="none" w:color="auto" w:sz="0" w:space="0"/>
                <w:left w:val="none" w:color="auto" w:sz="0" w:space="0"/>
                <w:bottom w:val="none" w:color="auto" w:sz="0" w:space="0"/>
                <w:right w:val="none" w:color="auto" w:sz="0" w:space="0"/>
              </w:pBdr>
              <w:spacing w:line="260" w:lineRule="atLeast"/>
              <w:ind w:left="0" w:right="0"/>
              <w:textAlignment w:val="auto"/>
              <w:rPr>
                <w:rStyle w:val="52"/>
                <w:rFonts w:ascii="Fira Sans Light" w:hAnsi="Fira Sans Light" w:eastAsia="Fira Sans Light" w:cs="Fira Sans Light"/>
                <w:b w:val="0"/>
                <w:bCs w:val="0"/>
                <w:color w:val="000000"/>
                <w:sz w:val="20"/>
                <w:szCs w:val="20"/>
                <w:vertAlign w:val="baseline"/>
              </w:rPr>
            </w:pPr>
          </w:p>
        </w:tc>
        <w:tc>
          <w:tcPr>
            <w:tcW w:w="3390" w:type="dxa"/>
            <w:tcMar>
              <w:top w:w="600" w:type="dxa"/>
              <w:left w:w="0" w:type="dxa"/>
              <w:bottom w:w="400" w:type="dxa"/>
              <w:right w:w="0" w:type="dxa"/>
            </w:tcMar>
            <w:vAlign w:val="top"/>
          </w:tcPr>
          <w:p w14:paraId="53FD4A45">
            <w:pPr>
              <w:pStyle w:val="58"/>
              <w:pBdr>
                <w:top w:val="none" w:color="auto" w:sz="0" w:space="0"/>
                <w:left w:val="none" w:color="auto" w:sz="0" w:space="0"/>
                <w:bottom w:val="none" w:color="auto" w:sz="0" w:space="0"/>
                <w:right w:val="none" w:color="auto" w:sz="0" w:space="0"/>
              </w:pBdr>
              <w:spacing w:before="0" w:after="0" w:line="260" w:lineRule="atLeast"/>
              <w:ind w:left="0" w:right="0"/>
              <w:rPr>
                <w:rStyle w:val="54"/>
                <w:rFonts w:ascii="Fira Sans Light" w:hAnsi="Fira Sans Light" w:eastAsia="Fira Sans Light" w:cs="Fira Sans Light"/>
                <w:b w:val="0"/>
                <w:bCs w:val="0"/>
                <w:color w:val="000000"/>
                <w:sz w:val="20"/>
                <w:szCs w:val="20"/>
                <w:vertAlign w:val="baseline"/>
              </w:rPr>
            </w:pPr>
            <w:r>
              <w:rPr>
                <w:rStyle w:val="54"/>
                <w:rFonts w:ascii="Fira Sans Light" w:hAnsi="Fira Sans Light" w:eastAsia="Fira Sans Light" w:cs="Fira Sans Light"/>
                <w:b w:val="0"/>
                <w:bCs w:val="0"/>
                <w:strike w:val="0"/>
                <w:color w:val="000000"/>
                <w:sz w:val="20"/>
                <w:szCs w:val="20"/>
                <w:u w:val="none"/>
              </w:rPr>
              <w:drawing>
                <wp:inline distT="0" distB="0" distL="114300" distR="114300">
                  <wp:extent cx="2133600" cy="2133600"/>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Picture 100001"/>
                          <pic:cNvPicPr>
                            <a:picLocks noChangeAspect="1"/>
                          </pic:cNvPicPr>
                        </pic:nvPicPr>
                        <pic:blipFill>
                          <a:blip r:embed="rId6"/>
                          <a:stretch>
                            <a:fillRect/>
                          </a:stretch>
                        </pic:blipFill>
                        <pic:spPr>
                          <a:xfrm>
                            <a:off x="0" y="0"/>
                            <a:ext cx="2133600" cy="2133600"/>
                          </a:xfrm>
                          <a:prstGeom prst="rect">
                            <a:avLst/>
                          </a:prstGeom>
                          <a:ln>
                            <a:noFill/>
                          </a:ln>
                        </pic:spPr>
                      </pic:pic>
                    </a:graphicData>
                  </a:graphic>
                </wp:inline>
              </w:drawing>
            </w:r>
          </w:p>
          <w:p w14:paraId="2D451DE1">
            <w:pPr>
              <w:pStyle w:val="60"/>
              <w:pBdr>
                <w:top w:val="none" w:color="auto" w:sz="0" w:space="0"/>
                <w:left w:val="none" w:color="auto" w:sz="0" w:space="0"/>
                <w:bottom w:val="none" w:color="auto" w:sz="0" w:space="0"/>
                <w:right w:val="none" w:color="auto" w:sz="0" w:space="0"/>
              </w:pBdr>
              <w:spacing w:before="0" w:after="100" w:line="400" w:lineRule="exact"/>
              <w:ind w:left="0" w:right="0"/>
              <w:jc w:val="center"/>
              <w:rPr>
                <w:rStyle w:val="54"/>
                <w:rFonts w:ascii="Fira Sans Light" w:hAnsi="Fira Sans Light" w:eastAsia="Fira Sans Light" w:cs="Fira Sans Light"/>
                <w:b w:val="0"/>
                <w:bCs w:val="0"/>
                <w:color w:val="000000"/>
                <w:sz w:val="20"/>
                <w:szCs w:val="20"/>
                <w:vertAlign w:val="baseline"/>
              </w:rPr>
            </w:pPr>
            <w:r>
              <w:rPr>
                <w:rStyle w:val="54"/>
                <w:rFonts w:ascii="Fira Sans Light" w:hAnsi="Fira Sans Light" w:eastAsia="Fira Sans Light" w:cs="Fira Sans Light"/>
                <w:b w:val="0"/>
                <w:bCs w:val="0"/>
                <w:color w:val="000000"/>
                <w:sz w:val="20"/>
                <w:szCs w:val="20"/>
                <w:vertAlign w:val="baseline"/>
              </w:rPr>
              <w:t> </w:t>
            </w:r>
          </w:p>
          <w:p w14:paraId="0FB0C494">
            <w:pPr>
              <w:pStyle w:val="63"/>
              <w:pBdr>
                <w:top w:val="none" w:color="auto" w:sz="0" w:space="0"/>
                <w:left w:val="none" w:color="auto" w:sz="0" w:space="0"/>
                <w:bottom w:val="none" w:color="auto" w:sz="0" w:space="0"/>
                <w:right w:val="none" w:color="auto" w:sz="0" w:space="0"/>
              </w:pBdr>
              <w:spacing w:before="100" w:after="0" w:line="260" w:lineRule="atLeast"/>
              <w:ind w:left="0" w:right="0"/>
              <w:rPr>
                <w:rStyle w:val="54"/>
                <w:rFonts w:ascii="Fira Sans Light" w:hAnsi="Fira Sans Light" w:eastAsia="Fira Sans Light" w:cs="Fira Sans Light"/>
                <w:b w:val="0"/>
                <w:bCs w:val="0"/>
                <w:vanish/>
                <w:color w:val="000000"/>
                <w:sz w:val="20"/>
                <w:szCs w:val="20"/>
                <w:vertAlign w:val="baseline"/>
              </w:rPr>
            </w:pPr>
            <w:r>
              <w:rPr>
                <w:rStyle w:val="54"/>
                <w:rFonts w:ascii="Fira Sans Light" w:hAnsi="Fira Sans Light" w:eastAsia="Fira Sans Light" w:cs="Fira Sans Light"/>
                <w:b w:val="0"/>
                <w:bCs w:val="0"/>
                <w:vanish/>
                <w:color w:val="000000"/>
                <w:sz w:val="20"/>
                <w:szCs w:val="20"/>
                <w:vertAlign w:val="baseline"/>
              </w:rPr>
              <w:t> </w:t>
            </w:r>
          </w:p>
          <w:p w14:paraId="2DDFE408">
            <w:pPr>
              <w:pStyle w:val="29"/>
              <w:pBdr>
                <w:top w:val="none" w:color="auto" w:sz="0" w:space="0"/>
                <w:left w:val="none" w:color="auto" w:sz="0" w:space="0"/>
                <w:bottom w:val="none" w:color="auto" w:sz="0" w:space="0"/>
                <w:right w:val="none" w:color="auto" w:sz="0" w:space="0"/>
              </w:pBdr>
              <w:spacing w:before="0"/>
              <w:ind w:left="0" w:right="0"/>
              <w:rPr>
                <w:rStyle w:val="54"/>
                <w:rFonts w:ascii="Fira Sans" w:hAnsi="Fira Sans" w:eastAsia="Fira Sans" w:cs="Fira Sans"/>
                <w:b/>
                <w:bCs/>
                <w:color w:val="000000"/>
                <w:sz w:val="36"/>
                <w:szCs w:val="36"/>
                <w:vertAlign w:val="baseline"/>
              </w:rPr>
            </w:pPr>
            <w:r>
              <w:rPr>
                <w:rStyle w:val="30"/>
                <w:rFonts w:hint="default" w:ascii="Verdana" w:hAnsi="Verdana" w:cs="Verdana"/>
                <w:b/>
                <w:bCs/>
                <w:caps/>
                <w:color w:val="000000"/>
                <w:highlight w:val="white"/>
              </w:rPr>
              <w:t>Personal Information</w:t>
            </w:r>
            <w:r>
              <w:rPr>
                <w:rStyle w:val="30"/>
                <w:b/>
                <w:bCs/>
                <w:caps/>
                <w:color w:val="000000"/>
                <w:highlight w:val="white"/>
              </w:rPr>
              <w:t> </w:t>
            </w:r>
            <w:r>
              <w:pict>
                <v:rect id="_x0000_s1028" o:spid="_x0000_s1028" o:spt="1" style="position:absolute;left:0pt;margin-left:0pt;margin-top:2.25pt;height:10.5pt;width:169.5pt;mso-position-vertical-relative:line;z-index:-251654144;mso-width-relative:page;mso-height-relative:page;" fillcolor="#DBE8EC" filled="t" stroked="f" coordsize="21600,21600">
                  <v:path/>
                  <v:fill on="t" focussize="0,0"/>
                  <v:stroke on="f"/>
                  <v:imagedata o:title=""/>
                  <o:lock v:ext="edit"/>
                </v:rect>
              </w:pict>
            </w:r>
          </w:p>
          <w:p w14:paraId="5771E742">
            <w:pPr>
              <w:pStyle w:val="65"/>
              <w:spacing w:before="0" w:after="0"/>
              <w:ind w:left="0" w:right="0"/>
              <w:rPr>
                <w:rStyle w:val="54"/>
                <w:rFonts w:hint="default" w:ascii="Calibri" w:hAnsi="Calibri" w:eastAsia="Fira Sans Light" w:cs="Calibri"/>
                <w:b w:val="0"/>
                <w:bCs w:val="0"/>
                <w:color w:val="000000"/>
                <w:sz w:val="20"/>
                <w:szCs w:val="20"/>
                <w:vertAlign w:val="baseline"/>
              </w:rPr>
            </w:pPr>
            <w:r>
              <w:rPr>
                <w:rStyle w:val="21"/>
                <w:rFonts w:hint="default" w:ascii="Calibri" w:hAnsi="Calibri" w:eastAsia="Fira Sans" w:cs="Calibri"/>
                <w:b/>
                <w:bCs/>
                <w:color w:val="000000"/>
              </w:rPr>
              <w:t>Address</w:t>
            </w:r>
            <w:r>
              <w:rPr>
                <w:rStyle w:val="67"/>
                <w:rFonts w:hint="default" w:ascii="Calibri" w:hAnsi="Calibri" w:eastAsia="Fira Sans" w:cs="Calibri"/>
                <w:b/>
                <w:bCs/>
                <w:vanish/>
                <w:color w:val="000000"/>
              </w:rPr>
              <w:t xml:space="preserve"> </w:t>
            </w:r>
            <w:r>
              <w:rPr>
                <w:rStyle w:val="36"/>
                <w:rFonts w:hint="default" w:ascii="Calibri" w:hAnsi="Calibri" w:cs="Calibri"/>
                <w:b/>
                <w:bCs/>
                <w:color w:val="000000"/>
              </w:rPr>
              <w:t xml:space="preserve">: </w:t>
            </w:r>
            <w:r>
              <w:rPr>
                <w:rStyle w:val="21"/>
                <w:rFonts w:hint="default" w:ascii="Calibri" w:hAnsi="Calibri" w:eastAsia="Fira Sans Light" w:cs="Calibri"/>
                <w:b w:val="0"/>
                <w:bCs w:val="0"/>
                <w:color w:val="000000"/>
              </w:rPr>
              <w:t>Hyderabad</w:t>
            </w:r>
            <w:r>
              <w:rPr>
                <w:rStyle w:val="21"/>
                <w:rFonts w:hint="default" w:ascii="Calibri" w:hAnsi="Calibri" w:eastAsia="Fira Sans Light" w:cs="Calibri"/>
                <w:b w:val="0"/>
                <w:bCs w:val="0"/>
                <w:color w:val="000000"/>
                <w:lang w:val="en-US"/>
              </w:rPr>
              <w:t>,</w:t>
            </w:r>
            <w:r>
              <w:rPr>
                <w:rStyle w:val="21"/>
                <w:rFonts w:hint="default" w:ascii="Calibri" w:hAnsi="Calibri" w:eastAsia="Fira Sans Light" w:cs="Calibri"/>
                <w:b w:val="0"/>
                <w:bCs w:val="0"/>
                <w:color w:val="000000"/>
              </w:rPr>
              <w:t xml:space="preserve"> I</w:t>
            </w:r>
            <w:r>
              <w:rPr>
                <w:rStyle w:val="21"/>
                <w:rFonts w:hint="default" w:ascii="Calibri" w:hAnsi="Calibri" w:eastAsia="Fira Sans Light" w:cs="Calibri"/>
                <w:b w:val="0"/>
                <w:bCs w:val="0"/>
                <w:color w:val="000000"/>
                <w:lang w:val="en-US"/>
              </w:rPr>
              <w:t>ndia</w:t>
            </w:r>
            <w:bookmarkStart w:id="0" w:name="_GoBack"/>
            <w:bookmarkEnd w:id="0"/>
            <w:r>
              <w:rPr>
                <w:rStyle w:val="66"/>
                <w:rFonts w:hint="default" w:ascii="Calibri" w:hAnsi="Calibri" w:eastAsia="Fira Sans Light" w:cs="Calibri"/>
                <w:b w:val="0"/>
                <w:bCs w:val="0"/>
                <w:color w:val="000000"/>
              </w:rPr>
              <w:t xml:space="preserve"> </w:t>
            </w:r>
            <w:r>
              <w:rPr>
                <w:rStyle w:val="21"/>
                <w:rFonts w:hint="default" w:ascii="Calibri" w:hAnsi="Calibri" w:eastAsia="Fira Sans" w:cs="Calibri"/>
                <w:b/>
                <w:bCs/>
                <w:vanish/>
                <w:color w:val="000000"/>
              </w:rPr>
              <w:t>Address</w:t>
            </w:r>
            <w:r>
              <w:rPr>
                <w:rStyle w:val="67"/>
                <w:rFonts w:hint="default" w:ascii="Calibri" w:hAnsi="Calibri" w:eastAsia="Fira Sans" w:cs="Calibri"/>
                <w:b/>
                <w:bCs/>
                <w:vanish/>
                <w:color w:val="000000"/>
              </w:rPr>
              <w:t xml:space="preserve"> </w:t>
            </w:r>
            <w:r>
              <w:rPr>
                <w:rStyle w:val="36"/>
                <w:rFonts w:hint="default" w:ascii="Calibri" w:hAnsi="Calibri" w:cs="Calibri"/>
                <w:b/>
                <w:bCs/>
                <w:vanish/>
                <w:color w:val="000000"/>
              </w:rPr>
              <w:t xml:space="preserve">: </w:t>
            </w:r>
            <w:r>
              <w:rPr>
                <w:rStyle w:val="21"/>
                <w:rFonts w:hint="default" w:ascii="Calibri" w:hAnsi="Calibri" w:eastAsia="Fira Sans Light" w:cs="Calibri"/>
                <w:b w:val="0"/>
                <w:bCs w:val="0"/>
                <w:vanish/>
                <w:color w:val="000000"/>
              </w:rPr>
              <w:t>Hyderabad INDIA</w:t>
            </w:r>
            <w:r>
              <w:rPr>
                <w:rStyle w:val="66"/>
                <w:rFonts w:hint="default" w:ascii="Calibri" w:hAnsi="Calibri" w:eastAsia="Fira Sans Light" w:cs="Calibri"/>
                <w:b w:val="0"/>
                <w:bCs w:val="0"/>
                <w:vanish/>
                <w:color w:val="000000"/>
              </w:rPr>
              <w:t xml:space="preserve"> </w:t>
            </w:r>
          </w:p>
          <w:p w14:paraId="51DE14C4">
            <w:pPr>
              <w:pStyle w:val="68"/>
              <w:spacing w:before="0" w:after="0" w:line="300" w:lineRule="atLeast"/>
              <w:ind w:left="0" w:right="0"/>
              <w:rPr>
                <w:rStyle w:val="54"/>
                <w:rFonts w:hint="default" w:ascii="Calibri" w:hAnsi="Calibri" w:eastAsia="Fira Sans Light" w:cs="Calibri"/>
                <w:b w:val="0"/>
                <w:bCs w:val="0"/>
                <w:color w:val="000000"/>
                <w:sz w:val="20"/>
                <w:szCs w:val="20"/>
                <w:vertAlign w:val="baseline"/>
              </w:rPr>
            </w:pPr>
            <w:r>
              <w:rPr>
                <w:rStyle w:val="21"/>
                <w:rFonts w:hint="default" w:ascii="Calibri" w:hAnsi="Calibri" w:eastAsia="Fira Sans" w:cs="Calibri"/>
                <w:b/>
                <w:bCs/>
                <w:color w:val="000000"/>
                <w:sz w:val="20"/>
                <w:szCs w:val="20"/>
              </w:rPr>
              <w:t>Phone</w:t>
            </w:r>
            <w:r>
              <w:rPr>
                <w:rStyle w:val="67"/>
                <w:rFonts w:hint="default" w:ascii="Calibri" w:hAnsi="Calibri" w:eastAsia="Fira Sans" w:cs="Calibri"/>
                <w:b/>
                <w:bCs/>
                <w:vanish/>
                <w:color w:val="000000"/>
                <w:sz w:val="20"/>
                <w:szCs w:val="20"/>
              </w:rPr>
              <w:t xml:space="preserve"> </w:t>
            </w:r>
            <w:r>
              <w:rPr>
                <w:rStyle w:val="36"/>
                <w:rFonts w:hint="default" w:ascii="Calibri" w:hAnsi="Calibri" w:cs="Calibri"/>
                <w:b/>
                <w:bCs/>
                <w:color w:val="000000"/>
                <w:sz w:val="20"/>
                <w:szCs w:val="20"/>
              </w:rPr>
              <w:t xml:space="preserve">: </w:t>
            </w:r>
            <w:r>
              <w:rPr>
                <w:rStyle w:val="21"/>
                <w:rFonts w:hint="default" w:ascii="Calibri" w:hAnsi="Calibri" w:eastAsia="Fira Sans Light" w:cs="Calibri"/>
                <w:b w:val="0"/>
                <w:bCs w:val="0"/>
                <w:color w:val="000000"/>
                <w:sz w:val="20"/>
                <w:szCs w:val="20"/>
              </w:rPr>
              <w:t>+917204567291</w:t>
            </w:r>
          </w:p>
          <w:p w14:paraId="525B8D97">
            <w:pPr>
              <w:pBdr>
                <w:top w:val="none" w:color="auto" w:sz="0" w:space="0"/>
                <w:left w:val="none" w:color="auto" w:sz="0" w:space="0"/>
                <w:bottom w:val="none" w:color="auto" w:sz="0" w:space="0"/>
                <w:right w:val="none" w:color="auto" w:sz="0" w:space="0"/>
              </w:pBdr>
              <w:spacing w:after="0" w:line="300" w:lineRule="atLeast"/>
              <w:ind w:left="0" w:right="0"/>
              <w:textAlignment w:val="auto"/>
              <w:rPr>
                <w:rStyle w:val="21"/>
                <w:rFonts w:hint="default" w:ascii="Calibri" w:hAnsi="Calibri" w:eastAsia="Fira Sans" w:cs="Calibri"/>
                <w:b/>
                <w:bCs/>
                <w:vanish/>
                <w:color w:val="000000"/>
                <w:sz w:val="20"/>
                <w:szCs w:val="20"/>
              </w:rPr>
            </w:pPr>
            <w:r>
              <w:rPr>
                <w:rStyle w:val="21"/>
                <w:rFonts w:hint="default" w:ascii="Calibri" w:hAnsi="Calibri" w:eastAsia="Fira Sans" w:cs="Calibri"/>
                <w:b/>
                <w:bCs/>
                <w:vanish/>
                <w:color w:val="000000"/>
                <w:sz w:val="20"/>
                <w:szCs w:val="20"/>
              </w:rPr>
              <w:t>Phone</w:t>
            </w:r>
            <w:r>
              <w:rPr>
                <w:rStyle w:val="67"/>
                <w:rFonts w:hint="default" w:ascii="Calibri" w:hAnsi="Calibri" w:eastAsia="Fira Sans" w:cs="Calibri"/>
                <w:b/>
                <w:bCs/>
                <w:vanish/>
                <w:color w:val="000000"/>
                <w:sz w:val="20"/>
                <w:szCs w:val="20"/>
              </w:rPr>
              <w:t xml:space="preserve"> </w:t>
            </w:r>
            <w:r>
              <w:rPr>
                <w:rStyle w:val="36"/>
                <w:rFonts w:hint="default" w:ascii="Calibri" w:hAnsi="Calibri" w:cs="Calibri"/>
                <w:b/>
                <w:bCs/>
                <w:vanish/>
                <w:color w:val="000000"/>
                <w:sz w:val="20"/>
                <w:szCs w:val="20"/>
              </w:rPr>
              <w:t xml:space="preserve">: </w:t>
            </w:r>
            <w:r>
              <w:rPr>
                <w:rStyle w:val="21"/>
                <w:rFonts w:hint="default" w:ascii="Calibri" w:hAnsi="Calibri" w:eastAsia="Fira Sans Light" w:cs="Calibri"/>
                <w:b w:val="0"/>
                <w:bCs w:val="0"/>
                <w:vanish/>
                <w:color w:val="000000"/>
                <w:sz w:val="20"/>
                <w:szCs w:val="20"/>
              </w:rPr>
              <w:t>+917204567291</w:t>
            </w:r>
            <w:r>
              <w:rPr>
                <w:rStyle w:val="69"/>
                <w:rFonts w:hint="default" w:ascii="Calibri" w:hAnsi="Calibri" w:eastAsia="Fira Sans Light" w:cs="Calibri"/>
                <w:b w:val="0"/>
                <w:bCs w:val="0"/>
                <w:vanish/>
                <w:color w:val="000000"/>
                <w:sz w:val="20"/>
                <w:szCs w:val="20"/>
              </w:rPr>
              <w:t xml:space="preserve"> </w:t>
            </w:r>
          </w:p>
          <w:p w14:paraId="07073FA7">
            <w:pPr>
              <w:pStyle w:val="35"/>
              <w:spacing w:before="0" w:after="0" w:line="300" w:lineRule="atLeast"/>
              <w:ind w:left="0" w:right="0"/>
              <w:rPr>
                <w:rStyle w:val="54"/>
                <w:rFonts w:hint="default" w:ascii="Calibri" w:hAnsi="Calibri" w:eastAsia="Fira Sans Light" w:cs="Calibri"/>
                <w:b w:val="0"/>
                <w:bCs w:val="0"/>
                <w:color w:val="000000"/>
                <w:sz w:val="20"/>
                <w:szCs w:val="20"/>
                <w:vertAlign w:val="baseline"/>
              </w:rPr>
            </w:pPr>
            <w:r>
              <w:rPr>
                <w:rStyle w:val="21"/>
                <w:rFonts w:hint="default" w:ascii="Calibri" w:hAnsi="Calibri" w:eastAsia="Fira Sans" w:cs="Calibri"/>
                <w:b/>
                <w:bCs/>
                <w:color w:val="000000"/>
                <w:sz w:val="20"/>
                <w:szCs w:val="20"/>
              </w:rPr>
              <w:t>Email</w:t>
            </w:r>
            <w:r>
              <w:rPr>
                <w:rStyle w:val="67"/>
                <w:rFonts w:hint="default" w:ascii="Calibri" w:hAnsi="Calibri" w:eastAsia="Fira Sans" w:cs="Calibri"/>
                <w:b/>
                <w:bCs/>
                <w:vanish/>
                <w:color w:val="000000"/>
                <w:sz w:val="20"/>
                <w:szCs w:val="20"/>
              </w:rPr>
              <w:t xml:space="preserve"> </w:t>
            </w:r>
            <w:r>
              <w:rPr>
                <w:rStyle w:val="36"/>
                <w:rFonts w:hint="default" w:ascii="Calibri" w:hAnsi="Calibri" w:cs="Calibri"/>
                <w:b/>
                <w:bCs/>
                <w:color w:val="000000"/>
                <w:sz w:val="20"/>
                <w:szCs w:val="20"/>
              </w:rPr>
              <w:t xml:space="preserve">: </w:t>
            </w:r>
            <w:r>
              <w:rPr>
                <w:rStyle w:val="21"/>
                <w:rFonts w:hint="default" w:ascii="Calibri" w:hAnsi="Calibri" w:eastAsia="Fira Sans Light" w:cs="Calibri"/>
                <w:b w:val="0"/>
                <w:bCs w:val="0"/>
                <w:color w:val="000000"/>
                <w:sz w:val="20"/>
                <w:szCs w:val="20"/>
              </w:rPr>
              <w:t>aditya.m2908@gmail.com</w:t>
            </w:r>
          </w:p>
          <w:p w14:paraId="56CF0BA6">
            <w:pPr>
              <w:pStyle w:val="60"/>
              <w:pBdr>
                <w:top w:val="none" w:color="auto" w:sz="0" w:space="0"/>
                <w:left w:val="none" w:color="auto" w:sz="0" w:space="0"/>
                <w:bottom w:val="none" w:color="auto" w:sz="0" w:space="0"/>
                <w:right w:val="none" w:color="auto" w:sz="0" w:space="0"/>
              </w:pBdr>
              <w:spacing w:before="0" w:after="0" w:line="100" w:lineRule="exact"/>
              <w:ind w:left="0" w:right="0"/>
              <w:rPr>
                <w:rStyle w:val="54"/>
                <w:rFonts w:ascii="Fira Sans Light" w:hAnsi="Fira Sans Light" w:eastAsia="Fira Sans Light" w:cs="Fira Sans Light"/>
                <w:b w:val="0"/>
                <w:bCs w:val="0"/>
                <w:color w:val="000000"/>
                <w:sz w:val="20"/>
                <w:szCs w:val="20"/>
                <w:vertAlign w:val="baseline"/>
              </w:rPr>
            </w:pPr>
          </w:p>
          <w:p w14:paraId="7B8988D4">
            <w:pPr>
              <w:pStyle w:val="71"/>
              <w:pBdr>
                <w:top w:val="none" w:color="auto" w:sz="0" w:space="5"/>
                <w:left w:val="none" w:color="auto" w:sz="0" w:space="0"/>
                <w:bottom w:val="single" w:color="000000" w:sz="8" w:space="0"/>
                <w:right w:val="none" w:color="auto" w:sz="0" w:space="0"/>
              </w:pBdr>
              <w:spacing w:before="0" w:after="0" w:line="20" w:lineRule="atLeast"/>
              <w:ind w:left="0" w:right="0"/>
              <w:rPr>
                <w:rStyle w:val="54"/>
                <w:rFonts w:ascii="Fira Sans Light" w:hAnsi="Fira Sans Light" w:eastAsia="Fira Sans Light" w:cs="Fira Sans Light"/>
                <w:b w:val="0"/>
                <w:bCs w:val="0"/>
                <w:color w:val="000000"/>
                <w:sz w:val="2"/>
                <w:szCs w:val="2"/>
                <w:vertAlign w:val="baseline"/>
              </w:rPr>
            </w:pPr>
            <w:r>
              <w:rPr>
                <w:rStyle w:val="54"/>
                <w:rFonts w:ascii="Fira Sans Light" w:hAnsi="Fira Sans Light" w:eastAsia="Fira Sans Light" w:cs="Fira Sans Light"/>
                <w:b w:val="0"/>
                <w:bCs w:val="0"/>
                <w:color w:val="000000"/>
                <w:sz w:val="2"/>
                <w:szCs w:val="2"/>
                <w:vertAlign w:val="baseline"/>
              </w:rPr>
              <w:t> </w:t>
            </w:r>
          </w:p>
          <w:p w14:paraId="698C0447">
            <w:pPr>
              <w:pStyle w:val="72"/>
              <w:pBdr>
                <w:top w:val="none" w:color="auto" w:sz="0" w:space="0"/>
                <w:left w:val="none" w:color="auto" w:sz="0" w:space="0"/>
                <w:bottom w:val="none" w:color="auto" w:sz="0" w:space="0"/>
                <w:right w:val="none" w:color="auto" w:sz="0" w:space="0"/>
              </w:pBdr>
              <w:spacing w:before="0" w:after="0"/>
              <w:ind w:left="0" w:right="0"/>
              <w:rPr>
                <w:rStyle w:val="54"/>
                <w:rFonts w:ascii="Fira Sans Light" w:hAnsi="Fira Sans Light" w:eastAsia="Fira Sans Light" w:cs="Fira Sans Light"/>
                <w:b w:val="0"/>
                <w:bCs w:val="0"/>
                <w:color w:val="000000"/>
                <w:sz w:val="20"/>
                <w:szCs w:val="20"/>
                <w:vertAlign w:val="baseline"/>
              </w:rPr>
            </w:pPr>
            <w:r>
              <w:rPr>
                <w:rStyle w:val="54"/>
                <w:rFonts w:ascii="Fira Sans Light" w:hAnsi="Fira Sans Light" w:eastAsia="Fira Sans Light" w:cs="Fira Sans Light"/>
                <w:b w:val="0"/>
                <w:bCs w:val="0"/>
                <w:color w:val="000000"/>
                <w:sz w:val="20"/>
                <w:szCs w:val="20"/>
                <w:vertAlign w:val="baseline"/>
              </w:rPr>
              <w:t> </w:t>
            </w:r>
          </w:p>
          <w:p w14:paraId="01FB5F8E">
            <w:pPr>
              <w:pStyle w:val="29"/>
              <w:pBdr>
                <w:top w:val="none" w:color="auto" w:sz="0" w:space="0"/>
                <w:left w:val="none" w:color="auto" w:sz="0" w:space="0"/>
                <w:bottom w:val="none" w:color="auto" w:sz="0" w:space="0"/>
                <w:right w:val="none" w:color="auto" w:sz="0" w:space="0"/>
              </w:pBdr>
              <w:spacing w:before="0"/>
              <w:ind w:left="0" w:right="0"/>
              <w:rPr>
                <w:rStyle w:val="54"/>
                <w:rFonts w:ascii="Fira Sans" w:hAnsi="Fira Sans" w:eastAsia="Fira Sans" w:cs="Fira Sans"/>
                <w:b/>
                <w:bCs/>
                <w:color w:val="000000"/>
                <w:sz w:val="36"/>
                <w:szCs w:val="36"/>
                <w:vertAlign w:val="baseline"/>
              </w:rPr>
            </w:pPr>
            <w:r>
              <w:rPr>
                <w:rStyle w:val="30"/>
                <w:rFonts w:hint="default" w:ascii="Verdana" w:hAnsi="Verdana" w:cs="Verdana"/>
                <w:b/>
                <w:bCs/>
                <w:caps/>
                <w:color w:val="000000"/>
                <w:highlight w:val="white"/>
              </w:rPr>
              <w:t>Skills </w:t>
            </w:r>
            <w:r>
              <w:pict>
                <v:rect id="_x0000_s1029" o:spid="_x0000_s1029" o:spt="1" style="position:absolute;left:0pt;margin-left:0pt;margin-top:2.25pt;height:10.5pt;width:169.5pt;mso-position-vertical-relative:line;z-index:-251653120;mso-width-relative:page;mso-height-relative:page;" fillcolor="#DBE8EC" filled="t" stroked="f" coordsize="21600,21600">
                  <v:path/>
                  <v:fill on="t" focussize="0,0"/>
                  <v:stroke on="f"/>
                  <v:imagedata o:title=""/>
                  <o:lock v:ext="edit"/>
                </v:rect>
              </w:pict>
            </w:r>
          </w:p>
          <w:p w14:paraId="1C41A922">
            <w:pPr>
              <w:pStyle w:val="42"/>
              <w:numPr>
                <w:ilvl w:val="0"/>
                <w:numId w:val="6"/>
              </w:numPr>
              <w:pBdr>
                <w:top w:val="none" w:color="auto" w:sz="0" w:space="5"/>
                <w:left w:val="none" w:color="auto" w:sz="0" w:space="0"/>
                <w:bottom w:val="none" w:color="auto" w:sz="0" w:space="0"/>
                <w:right w:val="none" w:color="auto" w:sz="0" w:space="0"/>
              </w:pBdr>
              <w:spacing w:before="0"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C#</w:t>
            </w:r>
          </w:p>
          <w:p w14:paraId="60ACA0A2">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Asp.Net</w:t>
            </w:r>
          </w:p>
          <w:p w14:paraId="64AABF42">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.Net Core</w:t>
            </w:r>
          </w:p>
          <w:p w14:paraId="5A2C6BF0">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Web API</w:t>
            </w:r>
          </w:p>
          <w:p w14:paraId="130B690A">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SQL</w:t>
            </w:r>
          </w:p>
          <w:p w14:paraId="25F57DC4">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Git</w:t>
            </w:r>
          </w:p>
          <w:p w14:paraId="2CC178ED">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Angular</w:t>
            </w:r>
          </w:p>
          <w:p w14:paraId="349C81FC">
            <w:pPr>
              <w:pStyle w:val="42"/>
              <w:numPr>
                <w:ilvl w:val="0"/>
                <w:numId w:val="6"/>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React</w:t>
            </w:r>
          </w:p>
          <w:p w14:paraId="2F7204DA">
            <w:pPr>
              <w:pStyle w:val="42"/>
              <w:numPr>
                <w:ilvl w:val="0"/>
                <w:numId w:val="7"/>
              </w:numPr>
              <w:spacing w:before="0"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JavaScript</w:t>
            </w:r>
          </w:p>
          <w:p w14:paraId="6B6D3C6A">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Azure</w:t>
            </w:r>
          </w:p>
          <w:p w14:paraId="03213FC2">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Docker</w:t>
            </w:r>
          </w:p>
          <w:p w14:paraId="68A347D6">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Azure DevOps</w:t>
            </w:r>
          </w:p>
          <w:p w14:paraId="2B8A8D9D">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HTML</w:t>
            </w:r>
          </w:p>
          <w:p w14:paraId="540FD787">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CSS</w:t>
            </w:r>
          </w:p>
          <w:p w14:paraId="2E561D53">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Unit Testing</w:t>
            </w:r>
          </w:p>
          <w:p w14:paraId="33484908">
            <w:pPr>
              <w:pStyle w:val="42"/>
              <w:numPr>
                <w:ilvl w:val="0"/>
                <w:numId w:val="7"/>
              </w:numPr>
              <w:spacing w:after="0" w:line="260" w:lineRule="atLeast"/>
              <w:ind w:left="220" w:right="0" w:hanging="192"/>
              <w:rPr>
                <w:rStyle w:val="54"/>
                <w:rFonts w:hint="default" w:ascii="Verdana" w:hAnsi="Verdana" w:eastAsia="Fira Sans Light" w:cs="Verdana"/>
                <w:b w:val="0"/>
                <w:bCs w:val="0"/>
                <w:color w:val="000000"/>
                <w:sz w:val="20"/>
                <w:szCs w:val="20"/>
                <w:vertAlign w:val="baseline"/>
              </w:rPr>
            </w:pPr>
            <w:r>
              <w:rPr>
                <w:rStyle w:val="54"/>
                <w:rFonts w:hint="default" w:ascii="Verdana" w:hAnsi="Verdana" w:eastAsia="Fira Sans Light" w:cs="Verdana"/>
                <w:b w:val="0"/>
                <w:bCs w:val="0"/>
                <w:color w:val="000000"/>
                <w:sz w:val="20"/>
                <w:szCs w:val="20"/>
                <w:vertAlign w:val="baseline"/>
              </w:rPr>
              <w:t>Python</w:t>
            </w:r>
          </w:p>
          <w:p w14:paraId="6FB220D4">
            <w:pPr>
              <w:pStyle w:val="51"/>
              <w:pBdr>
                <w:top w:val="none" w:color="auto" w:sz="0" w:space="5"/>
                <w:left w:val="none" w:color="auto" w:sz="0" w:space="0"/>
                <w:bottom w:val="none" w:color="auto" w:sz="0" w:space="0"/>
                <w:right w:val="none" w:color="auto" w:sz="0" w:space="0"/>
              </w:pBdr>
              <w:spacing w:before="0" w:after="500" w:line="20" w:lineRule="atLeast"/>
              <w:ind w:left="0" w:right="0"/>
              <w:rPr>
                <w:rStyle w:val="54"/>
                <w:rFonts w:ascii="Fira Sans Light" w:hAnsi="Fira Sans Light" w:eastAsia="Fira Sans Light" w:cs="Fira Sans Light"/>
                <w:b w:val="0"/>
                <w:bCs w:val="0"/>
                <w:vanish/>
                <w:color w:val="000000"/>
                <w:sz w:val="2"/>
                <w:szCs w:val="2"/>
                <w:vertAlign w:val="baseline"/>
              </w:rPr>
            </w:pPr>
            <w:r>
              <w:rPr>
                <w:rStyle w:val="54"/>
                <w:rFonts w:ascii="Fira Sans Light" w:hAnsi="Fira Sans Light" w:eastAsia="Fira Sans Light" w:cs="Fira Sans Light"/>
                <w:b w:val="0"/>
                <w:bCs w:val="0"/>
                <w:vanish/>
                <w:color w:val="000000"/>
                <w:sz w:val="2"/>
                <w:szCs w:val="2"/>
                <w:vertAlign w:val="baseline"/>
              </w:rPr>
              <w:t> </w:t>
            </w:r>
          </w:p>
        </w:tc>
      </w:tr>
    </w:tbl>
    <w:p w14:paraId="4745D325">
      <w:pPr>
        <w:pStyle w:val="74"/>
        <w:pBdr>
          <w:top w:val="none" w:color="auto" w:sz="0" w:space="0"/>
          <w:left w:val="none" w:color="auto" w:sz="0" w:space="0"/>
          <w:bottom w:val="none" w:color="auto" w:sz="0" w:space="0"/>
          <w:right w:val="none" w:color="auto" w:sz="0" w:space="0"/>
        </w:pBdr>
        <w:spacing w:before="0" w:after="0" w:line="260" w:lineRule="atLeast"/>
        <w:ind w:left="0" w:right="0"/>
        <w:rPr>
          <w:rFonts w:ascii="Fira Sans Light" w:hAnsi="Fira Sans Light" w:eastAsia="Fira Sans Light" w:cs="Fira Sans Light"/>
          <w:b w:val="0"/>
          <w:bCs w:val="0"/>
          <w:color w:val="000000"/>
          <w:sz w:val="20"/>
          <w:szCs w:val="20"/>
          <w:vertAlign w:val="baseline"/>
        </w:rPr>
        <w:sectPr>
          <w:pgSz w:w="12240" w:h="15840"/>
          <w:pgMar w:top="0" w:right="700" w:bottom="400" w:left="700" w:header="720" w:footer="720" w:gutter="0"/>
          <w:cols w:space="720" w:num="1"/>
        </w:sectPr>
      </w:pPr>
    </w:p>
    <w:p w14:paraId="753CEB27">
      <w:pPr>
        <w:pStyle w:val="23"/>
        <w:pBdr>
          <w:top w:val="none" w:color="auto" w:sz="0" w:space="0"/>
          <w:left w:val="none" w:color="auto" w:sz="0" w:space="0"/>
          <w:bottom w:val="none" w:color="auto" w:sz="0" w:space="0"/>
          <w:right w:val="none" w:color="auto" w:sz="0" w:space="0"/>
        </w:pBdr>
        <w:spacing w:before="0" w:after="60" w:line="260" w:lineRule="atLeast"/>
        <w:ind w:left="0" w:right="200"/>
        <w:rPr>
          <w:rStyle w:val="22"/>
          <w:rFonts w:ascii="Fira Sans Medium" w:hAnsi="Fira Sans Medium" w:eastAsia="Fira Sans Medium" w:cs="Fira Sans Medium"/>
          <w:b w:val="0"/>
          <w:bCs w:val="0"/>
          <w:caps/>
          <w:color w:val="FFFFFF"/>
          <w:sz w:val="20"/>
          <w:szCs w:val="20"/>
          <w:shd w:val="clear" w:color="auto" w:fill="auto"/>
          <w:vertAlign w:val="baseline"/>
        </w:rPr>
      </w:pPr>
    </w:p>
    <w:sectPr>
      <w:type w:val="continuous"/>
      <w:pgSz w:w="12240" w:h="15840"/>
      <w:pgMar w:top="400" w:right="700" w:bottom="400" w:left="7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1D343E87-6B58-4A3D-ABD7-CBE4E53FC4E7}"/>
  </w:font>
  <w:font w:name="Arial">
    <w:panose1 w:val="020B0604020202020204"/>
    <w:charset w:val="00"/>
    <w:family w:val="swiss"/>
    <w:pitch w:val="default"/>
    <w:sig w:usb0="E0002EFF" w:usb1="C000785B" w:usb2="00000009" w:usb3="00000000" w:csb0="400001FF" w:csb1="FFFF0000"/>
    <w:embedRegular r:id="rId2" w:fontKey="{220BB20B-A91A-4AD2-A7D4-FE4A3B6E89E1}"/>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8EF5F02C-2F7C-4D85-B6BF-2B53CD938DBE}"/>
  </w:font>
  <w:font w:name="Wingdings">
    <w:panose1 w:val="05000000000000000000"/>
    <w:charset w:val="02"/>
    <w:family w:val="auto"/>
    <w:pitch w:val="default"/>
    <w:sig w:usb0="00000000" w:usb1="00000000" w:usb2="00000000" w:usb3="00000000" w:csb0="80000000" w:csb1="00000000"/>
    <w:embedRegular r:id="rId4" w:fontKey="{9CBB2E00-5FEB-425E-8E02-A9880A34EFA2}"/>
  </w:font>
  <w:font w:name="Calibri">
    <w:panose1 w:val="020F0502020204030204"/>
    <w:charset w:val="00"/>
    <w:family w:val="swiss"/>
    <w:pitch w:val="default"/>
    <w:sig w:usb0="E4002EFF" w:usb1="C200247B" w:usb2="00000009" w:usb3="00000000" w:csb0="200001FF" w:csb1="00000000"/>
    <w:embedRegular r:id="rId5" w:fontKey="{232EB6A1-551C-47E0-83E1-F8760FBD1767}"/>
  </w:font>
  <w:font w:name="Fira Sans">
    <w:panose1 w:val="020B0503050000020004"/>
    <w:charset w:val="00"/>
    <w:family w:val="auto"/>
    <w:pitch w:val="default"/>
    <w:sig w:usb0="600002FF" w:usb1="00000001" w:usb2="00000000" w:usb3="00000000" w:csb0="2000019F" w:csb1="00000000"/>
    <w:embedRegular r:id="rId6" w:fontKey="{BA797839-07FB-4BFA-86F5-0EC9C1DEE5DC}"/>
  </w:font>
  <w:font w:name="Fira Sans Medium">
    <w:panose1 w:val="020B0603050000020004"/>
    <w:charset w:val="00"/>
    <w:family w:val="auto"/>
    <w:pitch w:val="default"/>
    <w:sig w:usb0="600002FF" w:usb1="00000001" w:usb2="00000000" w:usb3="00000000" w:csb0="2000019F" w:csb1="00000000"/>
    <w:embedRegular r:id="rId7" w:fontKey="{87E2035B-7CFF-400C-9712-1ABB78B4EF0D}"/>
  </w:font>
  <w:font w:name="Fira Sans Light">
    <w:panose1 w:val="020B0403050000020004"/>
    <w:charset w:val="00"/>
    <w:family w:val="auto"/>
    <w:pitch w:val="default"/>
    <w:sig w:usb0="600002FF" w:usb1="00000001" w:usb2="00000000" w:usb3="00000000" w:csb0="2000019F" w:csb1="00000000"/>
    <w:embedRegular r:id="rId8" w:fontKey="{6CF49B14-C431-494A-B9B6-C2B3ED9C5293}"/>
  </w:font>
  <w:font w:name="Verdana">
    <w:panose1 w:val="020B0604030504040204"/>
    <w:charset w:val="00"/>
    <w:family w:val="auto"/>
    <w:pitch w:val="default"/>
    <w:sig w:usb0="A00006FF" w:usb1="4000205B" w:usb2="00000010" w:usb3="00000000" w:csb0="2000019F" w:csb1="00000000"/>
    <w:embedRegular r:id="rId9" w:fontKey="{271CBB7F-5294-4327-893C-0438D8429C70}"/>
  </w:font>
  <w:font w:name="Symbol">
    <w:panose1 w:val="05050102010706020507"/>
    <w:charset w:val="00"/>
    <w:family w:val="auto"/>
    <w:pitch w:val="default"/>
    <w:sig w:usb0="00000000" w:usb1="00000000" w:usb2="00000000" w:usb3="00000000" w:csb0="80000000" w:csb1="00000000"/>
    <w:embedRegular r:id="rId10" w:fontKey="{434D6BFB-2215-4FCA-9A2F-F30F88CAAD4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1">
    <w:nsid w:val="00000002"/>
    <w:multiLevelType w:val="multilevel"/>
    <w:tmpl w:val="00000002"/>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2">
    <w:nsid w:val="00000003"/>
    <w:multiLevelType w:val="multilevel"/>
    <w:tmpl w:val="00000003"/>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3">
    <w:nsid w:val="00000004"/>
    <w:multiLevelType w:val="multilevel"/>
    <w:tmpl w:val="00000004"/>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4">
    <w:nsid w:val="00000005"/>
    <w:multiLevelType w:val="multilevel"/>
    <w:tmpl w:val="00000005"/>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5">
    <w:nsid w:val="00000006"/>
    <w:multiLevelType w:val="multilevel"/>
    <w:tmpl w:val="00000006"/>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6">
    <w:nsid w:val="00000007"/>
    <w:multiLevelType w:val="multilevel"/>
    <w:tmpl w:val="00000007"/>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documentProtection w:enforcement="0"/>
  <w:defaultTabStop w:val="720"/>
  <w:noPunctuationKerning w:val="1"/>
  <w:characterSpacingControl w:val="doNotCompress"/>
  <w:footnotePr>
    <w:footnote w:id="0"/>
    <w:footnote w:id="1"/>
  </w:footnotePr>
  <w:endnotePr>
    <w:endnote w:id="0"/>
    <w:endnote w:id="1"/>
  </w:endnotePr>
  <w:compat>
    <w:compatSetting w:name="compatibilityMode" w:uri="http://schemas.microsoft.com/office/word" w:val="12"/>
  </w:compat>
  <w:rsids>
    <w:rsidRoot w:val="00000000"/>
    <w:rsid w:val="18AF19C4"/>
    <w:rsid w:val="1B5857EC"/>
    <w:rsid w:val="1EE97B1A"/>
    <w:rsid w:val="30FA63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pBdr>
      <w:spacing w:line="240" w:lineRule="atLeast"/>
      <w:jc w:val="left"/>
      <w:textAlignment w:val="baseline"/>
    </w:pPr>
    <w:rPr>
      <w:rFonts w:asciiTheme="minorHAnsi" w:hAnsiTheme="minorHAnsi" w:eastAsiaTheme="minorEastAsia" w:cstheme="minorBidi"/>
      <w:sz w:val="24"/>
      <w:szCs w:val="24"/>
      <w:vertAlign w:val="baseline"/>
      <w:lang w:val="en-US" w:eastAsia="en-US" w:bidi="ar-SA"/>
    </w:rPr>
  </w:style>
  <w:style w:type="paragraph" w:styleId="2">
    <w:name w:val="heading 1"/>
    <w:basedOn w:val="1"/>
    <w:next w:val="1"/>
    <w:link w:val="10"/>
    <w:qFormat/>
    <w:uiPriority w:val="9"/>
    <w:pPr>
      <w:keepNext/>
      <w:keepLines/>
      <w:pBdr>
        <w:top w:val="none" w:color="auto" w:sz="0" w:space="0"/>
        <w:left w:val="none" w:color="auto" w:sz="0" w:space="0"/>
        <w:bottom w:val="none" w:color="auto" w:sz="0" w:space="0"/>
        <w:right w:val="none" w:color="auto" w:sz="0" w:space="0"/>
      </w:pBdr>
      <w:spacing w:before="240" w:after="0"/>
      <w:textAlignment w:val="baseline"/>
      <w:outlineLvl w:val="0"/>
    </w:pPr>
    <w:rPr>
      <w:rFonts w:ascii="Times New Roman" w:hAnsi="Times New Roman" w:eastAsia="Times New Roman" w:cs="Times New Roman"/>
      <w:b/>
      <w:bCs/>
      <w:color w:val="2F5496"/>
      <w:kern w:val="36"/>
      <w:sz w:val="48"/>
      <w:szCs w:val="48"/>
      <w:vertAlign w:val="baseline"/>
    </w:rPr>
  </w:style>
  <w:style w:type="paragraph" w:styleId="3">
    <w:name w:val="heading 2"/>
    <w:basedOn w:val="1"/>
    <w:next w:val="1"/>
    <w:link w:val="11"/>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1"/>
    </w:pPr>
    <w:rPr>
      <w:rFonts w:ascii="Times New Roman" w:hAnsi="Times New Roman" w:eastAsia="Times New Roman" w:cs="Times New Roman"/>
      <w:b/>
      <w:bCs/>
      <w:color w:val="2F5496"/>
      <w:sz w:val="36"/>
      <w:szCs w:val="36"/>
      <w:vertAlign w:val="baseline"/>
    </w:rPr>
  </w:style>
  <w:style w:type="paragraph" w:styleId="4">
    <w:name w:val="heading 3"/>
    <w:basedOn w:val="1"/>
    <w:next w:val="1"/>
    <w:link w:val="12"/>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2"/>
    </w:pPr>
    <w:rPr>
      <w:rFonts w:ascii="Times New Roman" w:hAnsi="Times New Roman" w:eastAsia="Times New Roman" w:cs="Times New Roman"/>
      <w:b/>
      <w:bCs/>
      <w:color w:val="1F3763"/>
      <w:sz w:val="28"/>
      <w:szCs w:val="28"/>
      <w:vertAlign w:val="baseline"/>
    </w:rPr>
  </w:style>
  <w:style w:type="paragraph" w:styleId="5">
    <w:name w:val="heading 4"/>
    <w:basedOn w:val="1"/>
    <w:next w:val="1"/>
    <w:link w:val="13"/>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3"/>
    </w:pPr>
    <w:rPr>
      <w:rFonts w:ascii="Times New Roman" w:hAnsi="Times New Roman" w:eastAsia="Times New Roman" w:cs="Times New Roman"/>
      <w:b/>
      <w:bCs/>
      <w:iCs/>
      <w:color w:val="2F5496"/>
      <w:sz w:val="24"/>
      <w:szCs w:val="24"/>
      <w:vertAlign w:val="baseline"/>
    </w:rPr>
  </w:style>
  <w:style w:type="paragraph" w:styleId="6">
    <w:name w:val="heading 5"/>
    <w:basedOn w:val="1"/>
    <w:next w:val="1"/>
    <w:link w:val="14"/>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4"/>
    </w:pPr>
    <w:rPr>
      <w:rFonts w:ascii="Times New Roman" w:hAnsi="Times New Roman" w:eastAsia="Times New Roman" w:cs="Times New Roman"/>
      <w:b/>
      <w:bCs/>
      <w:color w:val="2F5496"/>
      <w:sz w:val="20"/>
      <w:szCs w:val="20"/>
      <w:vertAlign w:val="baseline"/>
    </w:rPr>
  </w:style>
  <w:style w:type="paragraph" w:styleId="7">
    <w:name w:val="heading 6"/>
    <w:basedOn w:val="1"/>
    <w:next w:val="1"/>
    <w:link w:val="15"/>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5"/>
    </w:pPr>
    <w:rPr>
      <w:rFonts w:ascii="Times New Roman" w:hAnsi="Times New Roman" w:eastAsia="Times New Roman" w:cs="Times New Roman"/>
      <w:b/>
      <w:bCs/>
      <w:color w:val="1F3763"/>
      <w:sz w:val="16"/>
      <w:szCs w:val="16"/>
      <w:vertAlign w:val="baseline"/>
    </w:rPr>
  </w:style>
  <w:style w:type="character" w:default="1" w:styleId="8">
    <w:name w:val="Default Paragraph Font"/>
    <w:semiHidden/>
    <w:qFormat/>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character" w:customStyle="1" w:styleId="10">
    <w:name w:val="Heading 1 Char"/>
    <w:basedOn w:val="8"/>
    <w:link w:val="2"/>
    <w:qFormat/>
    <w:uiPriority w:val="9"/>
    <w:rPr>
      <w:rFonts w:ascii="Times New Roman" w:hAnsi="Times New Roman" w:eastAsia="Times New Roman" w:cs="Times New Roman"/>
      <w:color w:val="2F5496"/>
      <w:sz w:val="32"/>
      <w:szCs w:val="32"/>
    </w:rPr>
  </w:style>
  <w:style w:type="character" w:customStyle="1" w:styleId="11">
    <w:name w:val="Heading 2 Char"/>
    <w:basedOn w:val="8"/>
    <w:link w:val="3"/>
    <w:qFormat/>
    <w:uiPriority w:val="9"/>
    <w:rPr>
      <w:rFonts w:ascii="Times New Roman" w:hAnsi="Times New Roman" w:eastAsia="Times New Roman" w:cs="Times New Roman"/>
      <w:color w:val="2F5496"/>
      <w:sz w:val="26"/>
      <w:szCs w:val="26"/>
    </w:rPr>
  </w:style>
  <w:style w:type="character" w:customStyle="1" w:styleId="12">
    <w:name w:val="Heading 3 Char"/>
    <w:basedOn w:val="8"/>
    <w:link w:val="4"/>
    <w:qFormat/>
    <w:uiPriority w:val="9"/>
    <w:rPr>
      <w:rFonts w:ascii="Times New Roman" w:hAnsi="Times New Roman" w:eastAsia="Times New Roman" w:cs="Times New Roman"/>
      <w:color w:val="1F3763"/>
      <w:sz w:val="24"/>
      <w:szCs w:val="24"/>
    </w:rPr>
  </w:style>
  <w:style w:type="character" w:customStyle="1" w:styleId="13">
    <w:name w:val="Heading 4 Char"/>
    <w:basedOn w:val="8"/>
    <w:link w:val="5"/>
    <w:qFormat/>
    <w:uiPriority w:val="9"/>
    <w:rPr>
      <w:rFonts w:ascii="Times New Roman" w:hAnsi="Times New Roman" w:eastAsia="Times New Roman" w:cs="Times New Roman"/>
      <w:i/>
      <w:iCs/>
      <w:color w:val="2F5496"/>
    </w:rPr>
  </w:style>
  <w:style w:type="character" w:customStyle="1" w:styleId="14">
    <w:name w:val="Heading 5 Char"/>
    <w:basedOn w:val="8"/>
    <w:link w:val="6"/>
    <w:qFormat/>
    <w:uiPriority w:val="9"/>
    <w:rPr>
      <w:rFonts w:ascii="Times New Roman" w:hAnsi="Times New Roman" w:eastAsia="Times New Roman" w:cs="Times New Roman"/>
      <w:color w:val="2F5496"/>
    </w:rPr>
  </w:style>
  <w:style w:type="character" w:customStyle="1" w:styleId="15">
    <w:name w:val="Heading 6 Char"/>
    <w:basedOn w:val="8"/>
    <w:link w:val="7"/>
    <w:qFormat/>
    <w:uiPriority w:val="9"/>
    <w:rPr>
      <w:rFonts w:ascii="Times New Roman" w:hAnsi="Times New Roman" w:eastAsia="Times New Roman" w:cs="Times New Roman"/>
      <w:color w:val="1F3763"/>
    </w:rPr>
  </w:style>
  <w:style w:type="paragraph" w:customStyle="1" w:styleId="16">
    <w:name w:val="document_fontsize"/>
    <w:basedOn w:val="1"/>
    <w:qFormat/>
    <w:uiPriority w:val="0"/>
    <w:rPr>
      <w:sz w:val="20"/>
      <w:szCs w:val="20"/>
    </w:rPr>
  </w:style>
  <w:style w:type="character" w:customStyle="1" w:styleId="17">
    <w:name w:val="document_left-box"/>
    <w:basedOn w:val="8"/>
    <w:qFormat/>
    <w:uiPriority w:val="0"/>
  </w:style>
  <w:style w:type="paragraph" w:customStyle="1" w:styleId="18">
    <w:name w:val="document_section"/>
    <w:basedOn w:val="1"/>
    <w:qFormat/>
    <w:uiPriority w:val="0"/>
  </w:style>
  <w:style w:type="paragraph" w:customStyle="1" w:styleId="19">
    <w:name w:val="document_paragraph_firstparagraph"/>
    <w:basedOn w:val="1"/>
    <w:qFormat/>
    <w:uiPriority w:val="0"/>
    <w:pPr>
      <w:pBdr>
        <w:top w:val="none" w:color="auto" w:sz="0" w:space="5"/>
      </w:pBdr>
    </w:pPr>
  </w:style>
  <w:style w:type="paragraph" w:customStyle="1" w:styleId="20">
    <w:name w:val="document_name"/>
    <w:basedOn w:val="1"/>
    <w:qFormat/>
    <w:uiPriority w:val="0"/>
    <w:pPr>
      <w:spacing w:line="500" w:lineRule="atLeast"/>
      <w:jc w:val="left"/>
    </w:pPr>
    <w:rPr>
      <w:rFonts w:ascii="Fira Sans" w:hAnsi="Fira Sans" w:eastAsia="Fira Sans" w:cs="Fira Sans"/>
      <w:b/>
      <w:bCs/>
      <w:caps/>
      <w:sz w:val="48"/>
      <w:szCs w:val="48"/>
    </w:rPr>
  </w:style>
  <w:style w:type="character" w:customStyle="1" w:styleId="21">
    <w:name w:val="span"/>
    <w:basedOn w:val="8"/>
    <w:qFormat/>
    <w:uiPriority w:val="0"/>
    <w:rPr>
      <w:vertAlign w:val="baseline"/>
    </w:rPr>
  </w:style>
  <w:style w:type="character" w:customStyle="1" w:styleId="22">
    <w:name w:val="topbordercell"/>
    <w:basedOn w:val="8"/>
    <w:qFormat/>
    <w:uiPriority w:val="0"/>
    <w:rPr>
      <w:shd w:val="clear" w:color="auto" w:fill="10657E"/>
    </w:rPr>
  </w:style>
  <w:style w:type="paragraph" w:customStyle="1" w:styleId="23">
    <w:name w:val="mlk5topborder"/>
    <w:basedOn w:val="1"/>
    <w:qFormat/>
    <w:uiPriority w:val="0"/>
    <w:pPr>
      <w:jc w:val="right"/>
    </w:pPr>
    <w:rPr>
      <w:rFonts w:ascii="Fira Sans Medium" w:hAnsi="Fira Sans Medium" w:eastAsia="Fira Sans Medium" w:cs="Fira Sans Medium"/>
      <w:caps/>
      <w:color w:val="FFFFFF"/>
      <w:sz w:val="20"/>
      <w:szCs w:val="20"/>
    </w:rPr>
  </w:style>
  <w:style w:type="character" w:customStyle="1" w:styleId="24">
    <w:name w:val="mlk5topborder Character"/>
    <w:basedOn w:val="8"/>
    <w:qFormat/>
    <w:uiPriority w:val="0"/>
    <w:rPr>
      <w:rFonts w:ascii="Fira Sans Medium" w:hAnsi="Fira Sans Medium" w:eastAsia="Fira Sans Medium" w:cs="Fira Sans Medium"/>
      <w:caps/>
      <w:color w:val="FFFFFF"/>
      <w:sz w:val="20"/>
      <w:szCs w:val="20"/>
    </w:rPr>
  </w:style>
  <w:style w:type="table" w:customStyle="1" w:styleId="25">
    <w:name w:val="topBorderTable"/>
    <w:basedOn w:val="9"/>
    <w:qFormat/>
    <w:uiPriority w:val="0"/>
  </w:style>
  <w:style w:type="paragraph" w:customStyle="1" w:styleId="26">
    <w:name w:val="bottomlowborder"/>
    <w:basedOn w:val="1"/>
    <w:qFormat/>
    <w:uiPriority w:val="0"/>
    <w:pPr>
      <w:pBdr>
        <w:top w:val="none" w:color="auto" w:sz="0" w:space="5"/>
        <w:bottom w:val="single" w:color="000000" w:sz="8" w:space="0"/>
      </w:pBdr>
      <w:spacing w:line="20" w:lineRule="atLeast"/>
    </w:pPr>
    <w:rPr>
      <w:sz w:val="2"/>
      <w:szCs w:val="2"/>
    </w:rPr>
  </w:style>
  <w:style w:type="paragraph" w:customStyle="1" w:styleId="27">
    <w:name w:val="topborder"/>
    <w:basedOn w:val="1"/>
    <w:qFormat/>
    <w:uiPriority w:val="0"/>
    <w:pPr>
      <w:pBdr>
        <w:top w:val="none" w:color="auto" w:sz="0" w:space="5"/>
        <w:bottom w:val="single" w:color="000000" w:sz="8" w:space="0"/>
      </w:pBdr>
      <w:spacing w:line="20" w:lineRule="atLeast"/>
    </w:pPr>
    <w:rPr>
      <w:vanish/>
      <w:sz w:val="2"/>
      <w:szCs w:val="2"/>
    </w:rPr>
  </w:style>
  <w:style w:type="paragraph" w:customStyle="1" w:styleId="28">
    <w:name w:val="toppadding"/>
    <w:basedOn w:val="1"/>
    <w:qFormat/>
    <w:uiPriority w:val="0"/>
    <w:rPr>
      <w:vanish/>
    </w:rPr>
  </w:style>
  <w:style w:type="paragraph" w:customStyle="1" w:styleId="29">
    <w:name w:val="document_heading"/>
    <w:basedOn w:val="1"/>
    <w:qFormat/>
    <w:uiPriority w:val="0"/>
    <w:pPr>
      <w:spacing w:line="320" w:lineRule="atLeast"/>
    </w:pPr>
    <w:rPr>
      <w:rFonts w:ascii="Fira Sans" w:hAnsi="Fira Sans" w:eastAsia="Fira Sans" w:cs="Fira Sans"/>
      <w:b/>
      <w:bCs/>
      <w:sz w:val="36"/>
      <w:szCs w:val="36"/>
    </w:rPr>
  </w:style>
  <w:style w:type="character" w:customStyle="1" w:styleId="30">
    <w:name w:val="document_sectiontitle"/>
    <w:basedOn w:val="8"/>
    <w:qFormat/>
    <w:uiPriority w:val="0"/>
    <w:rPr>
      <w:caps/>
      <w:spacing w:val="10"/>
      <w:sz w:val="28"/>
      <w:szCs w:val="28"/>
    </w:rPr>
  </w:style>
  <w:style w:type="paragraph" w:customStyle="1" w:styleId="31">
    <w:name w:val="document_left-box_singlecolumn"/>
    <w:basedOn w:val="1"/>
    <w:qFormat/>
    <w:uiPriority w:val="0"/>
  </w:style>
  <w:style w:type="paragraph" w:customStyle="1" w:styleId="32">
    <w:name w:val="p"/>
    <w:basedOn w:val="1"/>
    <w:qFormat/>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paragraph" w:customStyle="1" w:styleId="33">
    <w:name w:val="document_experience_paragraphspacing"/>
    <w:basedOn w:val="1"/>
    <w:qFormat/>
    <w:uiPriority w:val="0"/>
    <w:pPr>
      <w:spacing w:line="200" w:lineRule="atLeast"/>
    </w:pPr>
    <w:rPr>
      <w:sz w:val="20"/>
      <w:szCs w:val="20"/>
    </w:rPr>
  </w:style>
  <w:style w:type="character" w:customStyle="1" w:styleId="34">
    <w:name w:val="document_experience_paragraphspacing Character"/>
    <w:basedOn w:val="8"/>
    <w:qFormat/>
    <w:uiPriority w:val="0"/>
    <w:rPr>
      <w:sz w:val="20"/>
      <w:szCs w:val="20"/>
    </w:rPr>
  </w:style>
  <w:style w:type="paragraph" w:customStyle="1" w:styleId="35">
    <w:name w:val="document_paddedline"/>
    <w:basedOn w:val="1"/>
    <w:qFormat/>
    <w:uiPriority w:val="0"/>
  </w:style>
  <w:style w:type="character" w:customStyle="1" w:styleId="36">
    <w:name w:val="document_txtBold"/>
    <w:basedOn w:val="8"/>
    <w:qFormat/>
    <w:uiPriority w:val="0"/>
    <w:rPr>
      <w:rFonts w:ascii="Fira Sans" w:hAnsi="Fira Sans" w:eastAsia="Fira Sans" w:cs="Fira Sans"/>
      <w:b/>
      <w:bCs/>
    </w:rPr>
  </w:style>
  <w:style w:type="character" w:customStyle="1" w:styleId="37">
    <w:name w:val="document_jobdates"/>
    <w:basedOn w:val="8"/>
    <w:qFormat/>
    <w:uiPriority w:val="0"/>
    <w:rPr>
      <w:rFonts w:ascii="Fira Sans Medium" w:hAnsi="Fira Sans Medium" w:eastAsia="Fira Sans Medium" w:cs="Fira Sans Medium"/>
    </w:rPr>
  </w:style>
  <w:style w:type="character" w:customStyle="1" w:styleId="38">
    <w:name w:val="document_companyname"/>
    <w:basedOn w:val="8"/>
    <w:qFormat/>
    <w:uiPriority w:val="0"/>
    <w:rPr>
      <w:rFonts w:ascii="Fira Sans" w:hAnsi="Fira Sans" w:eastAsia="Fira Sans" w:cs="Fira Sans"/>
      <w:b/>
      <w:bCs/>
    </w:rPr>
  </w:style>
  <w:style w:type="character" w:customStyle="1" w:styleId="39">
    <w:name w:val="document_jobcity"/>
    <w:basedOn w:val="8"/>
    <w:qFormat/>
    <w:uiPriority w:val="0"/>
    <w:rPr>
      <w:rFonts w:ascii="Fira Sans Medium" w:hAnsi="Fira Sans Medium" w:eastAsia="Fira Sans Medium" w:cs="Fira Sans Medium"/>
    </w:rPr>
  </w:style>
  <w:style w:type="character" w:customStyle="1" w:styleId="40">
    <w:name w:val="document_jobstate"/>
    <w:basedOn w:val="8"/>
    <w:qFormat/>
    <w:uiPriority w:val="0"/>
    <w:rPr>
      <w:rFonts w:ascii="Fira Sans Medium" w:hAnsi="Fira Sans Medium" w:eastAsia="Fira Sans Medium" w:cs="Fira Sans Medium"/>
    </w:rPr>
  </w:style>
  <w:style w:type="character" w:customStyle="1" w:styleId="41">
    <w:name w:val="document_jobcountry"/>
    <w:basedOn w:val="8"/>
    <w:qFormat/>
    <w:uiPriority w:val="0"/>
    <w:rPr>
      <w:rFonts w:ascii="Fira Sans Medium" w:hAnsi="Fira Sans Medium" w:eastAsia="Fira Sans Medium" w:cs="Fira Sans Medium"/>
    </w:rPr>
  </w:style>
  <w:style w:type="paragraph" w:customStyle="1" w:styleId="42">
    <w:name w:val="div_document_ul_li"/>
    <w:basedOn w:val="1"/>
    <w:qFormat/>
    <w:uiPriority w:val="0"/>
    <w:pPr>
      <w:pBdr>
        <w:top w:val="none" w:color="auto" w:sz="0" w:space="0"/>
        <w:left w:val="none" w:color="auto" w:sz="0" w:space="0"/>
        <w:bottom w:val="none" w:color="auto" w:sz="0" w:space="0"/>
        <w:right w:val="none" w:color="auto" w:sz="0" w:space="0"/>
      </w:pBdr>
    </w:pPr>
  </w:style>
  <w:style w:type="paragraph" w:customStyle="1" w:styleId="43">
    <w:name w:val="document_experience_paragraph"/>
    <w:basedOn w:val="1"/>
    <w:qFormat/>
    <w:uiPriority w:val="0"/>
    <w:pPr>
      <w:pBdr>
        <w:top w:val="none" w:color="auto" w:sz="0" w:space="0"/>
      </w:pBdr>
    </w:pPr>
  </w:style>
  <w:style w:type="paragraph" w:customStyle="1" w:styleId="44">
    <w:name w:val="document_education_paragraphspacing"/>
    <w:basedOn w:val="1"/>
    <w:qFormat/>
    <w:uiPriority w:val="0"/>
    <w:pPr>
      <w:spacing w:line="200" w:lineRule="atLeast"/>
    </w:pPr>
    <w:rPr>
      <w:sz w:val="20"/>
      <w:szCs w:val="20"/>
    </w:rPr>
  </w:style>
  <w:style w:type="character" w:customStyle="1" w:styleId="45">
    <w:name w:val="document_education_paragraphspacing Character"/>
    <w:basedOn w:val="8"/>
    <w:qFormat/>
    <w:uiPriority w:val="0"/>
    <w:rPr>
      <w:sz w:val="20"/>
      <w:szCs w:val="20"/>
    </w:rPr>
  </w:style>
  <w:style w:type="character" w:customStyle="1" w:styleId="46">
    <w:name w:val="document_degree"/>
    <w:basedOn w:val="8"/>
    <w:qFormat/>
    <w:uiPriority w:val="0"/>
    <w:rPr>
      <w:rFonts w:ascii="Fira Sans Medium" w:hAnsi="Fira Sans Medium" w:eastAsia="Fira Sans Medium" w:cs="Fira Sans Medium"/>
    </w:rPr>
  </w:style>
  <w:style w:type="character" w:customStyle="1" w:styleId="47">
    <w:name w:val="document_programline"/>
    <w:basedOn w:val="8"/>
    <w:qFormat/>
    <w:uiPriority w:val="0"/>
    <w:rPr>
      <w:rFonts w:ascii="Fira Sans Medium" w:hAnsi="Fira Sans Medium" w:eastAsia="Fira Sans Medium" w:cs="Fira Sans Medium"/>
    </w:rPr>
  </w:style>
  <w:style w:type="character" w:customStyle="1" w:styleId="48">
    <w:name w:val="document_education_jobcity"/>
    <w:basedOn w:val="8"/>
    <w:qFormat/>
    <w:uiPriority w:val="0"/>
    <w:rPr>
      <w:rFonts w:ascii="Fira Sans Light" w:hAnsi="Fira Sans Light" w:eastAsia="Fira Sans Light" w:cs="Fira Sans Light"/>
    </w:rPr>
  </w:style>
  <w:style w:type="character" w:customStyle="1" w:styleId="49">
    <w:name w:val="document_education_jobstate"/>
    <w:basedOn w:val="8"/>
    <w:qFormat/>
    <w:uiPriority w:val="0"/>
    <w:rPr>
      <w:rFonts w:ascii="Fira Sans Light" w:hAnsi="Fira Sans Light" w:eastAsia="Fira Sans Light" w:cs="Fira Sans Light"/>
    </w:rPr>
  </w:style>
  <w:style w:type="character" w:customStyle="1" w:styleId="50">
    <w:name w:val="document_education_jobcountry"/>
    <w:basedOn w:val="8"/>
    <w:qFormat/>
    <w:uiPriority w:val="0"/>
    <w:rPr>
      <w:rFonts w:ascii="Fira Sans Light" w:hAnsi="Fira Sans Light" w:eastAsia="Fira Sans Light" w:cs="Fira Sans Light"/>
    </w:rPr>
  </w:style>
  <w:style w:type="paragraph" w:customStyle="1" w:styleId="51">
    <w:name w:val="left-box_section_nth-last-child(1)_bottomlowborder"/>
    <w:basedOn w:val="1"/>
    <w:qFormat/>
    <w:uiPriority w:val="0"/>
    <w:pPr>
      <w:pBdr>
        <w:bottom w:val="none" w:color="auto" w:sz="0" w:space="0"/>
      </w:pBdr>
    </w:pPr>
    <w:rPr>
      <w:vanish/>
    </w:rPr>
  </w:style>
  <w:style w:type="character" w:customStyle="1" w:styleId="52">
    <w:name w:val="leftboxrightpaddingcell"/>
    <w:basedOn w:val="8"/>
    <w:qFormat/>
    <w:uiPriority w:val="0"/>
  </w:style>
  <w:style w:type="paragraph" w:customStyle="1" w:styleId="53">
    <w:name w:val="leftboxrightpaddingcell Paragraph"/>
    <w:basedOn w:val="1"/>
    <w:qFormat/>
    <w:uiPriority w:val="0"/>
  </w:style>
  <w:style w:type="character" w:customStyle="1" w:styleId="54">
    <w:name w:val="document_right-box"/>
    <w:basedOn w:val="8"/>
    <w:qFormat/>
    <w:uiPriority w:val="0"/>
  </w:style>
  <w:style w:type="paragraph" w:customStyle="1" w:styleId="55">
    <w:name w:val="document_right-box_section_id^=SECTION_PICT"/>
    <w:basedOn w:val="1"/>
    <w:qFormat/>
    <w:uiPriority w:val="0"/>
    <w:pPr>
      <w:pBdr>
        <w:top w:val="none" w:color="auto" w:sz="0" w:space="0"/>
        <w:left w:val="none" w:color="auto" w:sz="0" w:space="0"/>
        <w:bottom w:val="none" w:color="auto" w:sz="0" w:space="0"/>
        <w:right w:val="none" w:color="auto" w:sz="0" w:space="0"/>
      </w:pBdr>
      <w:jc w:val="center"/>
    </w:pPr>
  </w:style>
  <w:style w:type="paragraph" w:customStyle="1" w:styleId="56">
    <w:name w:val="document_paragraph_nth-last-child(1)"/>
    <w:basedOn w:val="1"/>
    <w:qFormat/>
    <w:uiPriority w:val="0"/>
  </w:style>
  <w:style w:type="paragraph" w:customStyle="1" w:styleId="57">
    <w:name w:val="document_prflPic"/>
    <w:basedOn w:val="1"/>
    <w:qFormat/>
    <w:uiPriority w:val="0"/>
    <w:pPr>
      <w:jc w:val="center"/>
    </w:pPr>
  </w:style>
  <w:style w:type="paragraph" w:customStyle="1" w:styleId="58">
    <w:name w:val="document_prflPic_field"/>
    <w:basedOn w:val="1"/>
    <w:qFormat/>
    <w:uiPriority w:val="0"/>
    <w:pPr>
      <w:jc w:val="center"/>
    </w:pPr>
  </w:style>
  <w:style w:type="character" w:customStyle="1" w:styleId="59">
    <w:name w:val="document_prflPic_img"/>
    <w:basedOn w:val="8"/>
    <w:qFormat/>
    <w:uiPriority w:val="0"/>
  </w:style>
  <w:style w:type="paragraph" w:customStyle="1" w:styleId="60">
    <w:name w:val="div"/>
    <w:basedOn w:val="1"/>
    <w:qFormat/>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character" w:customStyle="1" w:styleId="61">
    <w:name w:val="div Character"/>
    <w:basedOn w:val="8"/>
    <w:qFormat/>
    <w:uiPriority w:val="0"/>
    <w:rPr>
      <w:vertAlign w:val="baseline"/>
    </w:rPr>
  </w:style>
  <w:style w:type="paragraph" w:customStyle="1" w:styleId="62">
    <w:name w:val="document_right-box_SECTION_CNTC"/>
    <w:basedOn w:val="1"/>
    <w:qFormat/>
    <w:uiPriority w:val="0"/>
    <w:pPr>
      <w:pBdr>
        <w:bottom w:val="none" w:color="auto" w:sz="0" w:space="0"/>
      </w:pBdr>
    </w:pPr>
  </w:style>
  <w:style w:type="paragraph" w:customStyle="1" w:styleId="63">
    <w:name w:val="section_SECTION_CNTC_cntctoppadding"/>
    <w:basedOn w:val="1"/>
    <w:qFormat/>
    <w:uiPriority w:val="0"/>
    <w:rPr>
      <w:vanish/>
    </w:rPr>
  </w:style>
  <w:style w:type="paragraph" w:customStyle="1" w:styleId="64">
    <w:name w:val="document_paragraph_PARAGRAPH_CNTC_nth-last-child(1)"/>
    <w:basedOn w:val="1"/>
    <w:qFormat/>
    <w:uiPriority w:val="0"/>
  </w:style>
  <w:style w:type="paragraph" w:customStyle="1" w:styleId="65">
    <w:name w:val="document_address"/>
    <w:basedOn w:val="1"/>
    <w:qFormat/>
    <w:uiPriority w:val="0"/>
    <w:pPr>
      <w:spacing w:line="300" w:lineRule="atLeast"/>
    </w:pPr>
    <w:rPr>
      <w:sz w:val="20"/>
      <w:szCs w:val="20"/>
    </w:rPr>
  </w:style>
  <w:style w:type="character" w:customStyle="1" w:styleId="66">
    <w:name w:val="document_address_adrsDetails"/>
    <w:basedOn w:val="8"/>
    <w:qFormat/>
    <w:uiPriority w:val="0"/>
  </w:style>
  <w:style w:type="character" w:customStyle="1" w:styleId="67">
    <w:name w:val="document_beforecolonspace"/>
    <w:basedOn w:val="8"/>
    <w:qFormat/>
    <w:uiPriority w:val="0"/>
    <w:rPr>
      <w:vanish/>
    </w:rPr>
  </w:style>
  <w:style w:type="paragraph" w:customStyle="1" w:styleId="68">
    <w:name w:val="document_RNA_rnaphonefield"/>
    <w:basedOn w:val="1"/>
    <w:qFormat/>
    <w:uiPriority w:val="0"/>
  </w:style>
  <w:style w:type="character" w:customStyle="1" w:styleId="69">
    <w:name w:val="document_RNA_nonrnaphonefield"/>
    <w:basedOn w:val="8"/>
    <w:qFormat/>
    <w:uiPriority w:val="0"/>
    <w:rPr>
      <w:vanish/>
    </w:rPr>
  </w:style>
  <w:style w:type="paragraph" w:customStyle="1" w:styleId="70">
    <w:name w:val="document_SECTION_CNTC + section_not(.SECTION_ALNK)"/>
    <w:basedOn w:val="1"/>
    <w:qFormat/>
    <w:uiPriority w:val="0"/>
    <w:pPr>
      <w:pBdr>
        <w:top w:val="single" w:color="000000" w:sz="8" w:space="25"/>
      </w:pBdr>
    </w:pPr>
  </w:style>
  <w:style w:type="paragraph" w:customStyle="1" w:styleId="71">
    <w:name w:val="SECTION_CNTC + section_not(.SECTION_ALNK)_topborder"/>
    <w:basedOn w:val="1"/>
    <w:qFormat/>
    <w:uiPriority w:val="0"/>
  </w:style>
  <w:style w:type="paragraph" w:customStyle="1" w:styleId="72">
    <w:name w:val="SECTION_CNTC + section_not(.SECTION_ALNK)_toppadding"/>
    <w:basedOn w:val="1"/>
    <w:qFormat/>
    <w:uiPriority w:val="0"/>
    <w:pPr>
      <w:spacing w:line="500" w:lineRule="atLeast"/>
    </w:pPr>
  </w:style>
  <w:style w:type="table" w:customStyle="1" w:styleId="73">
    <w:name w:val="document_parentContainer"/>
    <w:basedOn w:val="9"/>
    <w:qFormat/>
    <w:uiPriority w:val="0"/>
  </w:style>
  <w:style w:type="paragraph" w:customStyle="1" w:styleId="74">
    <w:name w:val="div_document_lastcontainer"/>
    <w:basedOn w:val="1"/>
    <w:qFormat/>
    <w:uiPriority w:val="0"/>
    <w:pPr>
      <w:pBdr>
        <w:bottom w:val="none" w:color="auto" w:sz="0" w:space="30"/>
      </w:pBdr>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1026"/>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Pages>
  <Words>0</Words>
  <Characters>0</Characters>
  <Lines>0</Lines>
  <Paragraphs>0</Paragraphs>
  <TotalTime>4</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2025-02-11T21:12:00Z</dcterms:created>
  <dc:creator>amdev</dc:creator>
  <cp:lastModifiedBy>aditya</cp:lastModifiedBy>
  <dcterms:modified xsi:type="dcterms:W3CDTF">2025-02-11T21:30:03Z</dcterms:modified>
  <dc:title>Aditya Mukherjee</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f0624080-a635-48fe-a51c-bdadcfa7dbf6</vt:lpwstr>
  </property>
  <property fmtid="{D5CDD505-2E9C-101B-9397-08002B2CF9AE}" pid="3" name="x1ye=0">
    <vt:lpwstr>DE0AAB+LCAAAAAAABAAUmcWSrAAQBD+IA25H3N254e4wyNe/fdeNiRim6a7KjBVIjENhGhJxRBRpFKdRCocoGmV4FBIZnETVZGBf41Zdl2xxCC2IlDLUxVDrV9T9jjdXNLetKo+YuW98OEEWXKmkUiZsKtg3vrbZbl63erGyN4oDA9DU9BimYA1VaVxo1zA66UWzXTGRbNoAeKwF1ccIuggpDZORDJIucxkc92OBdtUDwNk0PQuQvLPNUseXiuz</vt:lpwstr>
  </property>
  <property fmtid="{D5CDD505-2E9C-101B-9397-08002B2CF9AE}" pid="4" name="x1ye=1">
    <vt:lpwstr>kiuMEWnCQekwtVwBsFnWnjkOnqobGSRSNImY30m7pdfttUJtaBZu57QuDHFosAnLvD8XRAO8RRqk4IpqEzKdo1A9/zH2YRW9jdbA8fi1gKD3/qKXQYZXKDxvts4Tk6XQokfLavjXwvTwiWVYBtiUMONNSduJa7NfYhIfxCxajxpRz03nbLShep2HluTU/P24TOoA7r1RVLCbmTSS4hlTooiucsuUvMOPZ8hRsdKvm1sUByNE8xC/EDezp8Qv96v</vt:lpwstr>
  </property>
  <property fmtid="{D5CDD505-2E9C-101B-9397-08002B2CF9AE}" pid="5" name="x1ye=10">
    <vt:lpwstr>hdAKRbVLCkB+cRDLHI4t6OMWWvopc7YchuL+Jw4yt/mg+hVry1jBKyb4dFBsRg/HGX1xBcCawIPDzjAgozrvRjxYSO5nxvxqlRHJvPAXr8wO3T8UAcX9ozXo2h2qRG7FKRFkWi644kh+meZoPIHHTsDosR9ufLFnbndI+wiWvWVbKat2Lb0k8W9GyPhT+smz9OuXD0V35JA6+v2c9U1tkT1I+Ajyy3aCw4L8nV74tTGUfyVIDQ9wtSOyN+7g/V2</vt:lpwstr>
  </property>
  <property fmtid="{D5CDD505-2E9C-101B-9397-08002B2CF9AE}" pid="6" name="x1ye=11">
    <vt:lpwstr>yTk0myeyXGS7mpsuF3bCpShGXn1Xi8jxX5oNA+7jcJ+dLDXH+L7o9j+CXtIJwOvnGHxVq1KU6NhD62XOwe2/J7BHDqTNxw19zm4yiS7kuHtA+0t3E2KmjPlYz9CY9BCg1yb2QWXXiA1/D37h4Nq9RAvWAj0NdQ7NXtF9Eago/QWbLO+NkgxbSBuj4H1X3sD+h5IhaN7qyifQbvrwGPmbqRg4Hm85h8H21zUptjXUqIApAQF5k1FEboYMz2s6E9w</vt:lpwstr>
  </property>
  <property fmtid="{D5CDD505-2E9C-101B-9397-08002B2CF9AE}" pid="7" name="x1ye=12">
    <vt:lpwstr>LegkDaaEkoxMvp/1zCuM8sXzBkzzt0xH9a74AiwUsQcEtrmW/OAN+OqITDz3L+iiRmVQfx1v25T4cxBlwqsxKA2yDUhWwwqkdhECR1dL9nqQF6KlA/7VSfv9FAX0C9gVYjqxagQNX3VFggcnKqot/ePA/raqYdX0eyUpueSiZIYNRRqENYTd28rk5a6YIuB2G2IWquTZxKfZq1gIYg/lGWZuZv7e907WEfC76sroYGW/JiG/KvDME25pwIXUfr3</vt:lpwstr>
  </property>
  <property fmtid="{D5CDD505-2E9C-101B-9397-08002B2CF9AE}" pid="8" name="x1ye=13">
    <vt:lpwstr>vz8CFqfX2arUCB88GuY0Ma2dx2RyRRgM4hwrzlzlqFaV/EbqFJOSvS2Y0zsYRCU7NLYVwJqhmiMSh8r4O0aOE0l+bKd0gN2HI73QUMCd/qojVhuzVzOThNNIHGiwzH5g3ADsK3AkCm9HpgYr9be5rkaOg9HIFAR6YMq5e5V61nhz3+/X2m7z4z4YzkgqqDjL2t/k8QPk2heVDOocCKtEZfPl76lJiF8hicrcbabytafsxzubNoSkp0UJ+GLISL1</vt:lpwstr>
  </property>
  <property fmtid="{D5CDD505-2E9C-101B-9397-08002B2CF9AE}" pid="9" name="x1ye=14">
    <vt:lpwstr>JLk84TWUAWbOiYq4W6fnRfuGy1fYzE3ZXbEtIa8QZGq8MWAb7kx/LgEhExu5NJQ6eso0iN2luR6k3cIbETOOtIkCcBJe4Q+3MWj406idm1kk20Qfxrow5zUnYvRtYPjmIHo3jcpdjF3ETyVnEsUmZ1avay+v6kYx4IC8iVgrfPSdoC7/7j17m/VjhUG9HhSfwJyG2cuY0Cgrnv4UUs+QUwfMwnsqHfur/71BcF3KATdLmQr9Xd8p6irnT6TGq1R</vt:lpwstr>
  </property>
  <property fmtid="{D5CDD505-2E9C-101B-9397-08002B2CF9AE}" pid="10" name="x1ye=15">
    <vt:lpwstr>j1cYGHEaVfaxPJsn3fc8vipjpj3G+Afl9viLKLK+XsbhPBgqcahN3fifmhnE+ZcaOYutZNsNh5S7xERykeHXkRLJRjTJs8OTJC/UebV2p8ZTUib5NLLOXR6cRxPeelZihPijKqFvpmji3rqlCENqyn1H7OUuzqIW2iOXFoLMKnLzM2R/M2glsEGgY/6hWNPrpGhfTdmvqzn1Zooc1Q+RclPkH85Wnk2TugBL9311opiEDXtLC9Dx1oIyKnrwS/g</vt:lpwstr>
  </property>
  <property fmtid="{D5CDD505-2E9C-101B-9397-08002B2CF9AE}" pid="11" name="x1ye=16">
    <vt:lpwstr>W+g6iPzoAcfuki1u5ag1szHppZaKP3G2N0R/bY8zWNUDa3jZBbriV2b6HbWZXQxDSPkyhg7Hwrd4Hpbn2/0hIvGJ0F8uiNloXQw+rxkTC0UMCsfM03P0u+6bNGAKRon+r/9+hFj+EPi316JLueXM/fkr4ehyeB98GKLFB2IcaTZR/EmkqSq+ek2kpkd02Jgs1e5YSudkRto2o18pTp6orWuFJ/dLOzF7IKrIw3HWj0wnKXtDrDR6v8Kk/PF9Cn6</vt:lpwstr>
  </property>
  <property fmtid="{D5CDD505-2E9C-101B-9397-08002B2CF9AE}" pid="12" name="x1ye=17">
    <vt:lpwstr>DaokjK+9loeyS44NjIeSz6ftCM0mszOm6ND4mQXQZve4cQ7kCSy4QFNo5+1YDsrWGP48PGtxKnC0wwgfF7Ku6FdIozOhD1jflxo1T6u5qvQ+7ZKvF5udvwPWSAsluuI0WI/xrBTiZfAwp2zNax1JfwSYTDn+9k6ZThWNqiQgLSbKt3YbDFfZtUTy0H1YF8LcBH+Ns/p9sg3WwPr73UVeLwkBW5VbuJfFE3BK4lqIWmUV5xFISm+tLWwb3R8YuaS</vt:lpwstr>
  </property>
  <property fmtid="{D5CDD505-2E9C-101B-9397-08002B2CF9AE}" pid="13" name="x1ye=18">
    <vt:lpwstr>0uLmqsyM7HAMRt4MQ4o+blvD3znnm8OzXSuB/F2OKm7VloEf1JU/0CICmK/C9V+831oL0T6UQIB20nuacRJ9QeFhU202aFYYnVhl3HGEc2CoPsqvokMZXYP3tUPywmp1A4d+0M1VfXyvSeuRIYuNUdmCO+J17COQN6qOVaqj8T5aJiVSsfI1Vmy9D3+ZHN4L4iYNPi3JKNjnlUfOGP4pbnnUKsVm+E/RrdqpM/f11RxetisUpTol9mreoqEqe13</vt:lpwstr>
  </property>
  <property fmtid="{D5CDD505-2E9C-101B-9397-08002B2CF9AE}" pid="14" name="x1ye=19">
    <vt:lpwstr>9D1V+DamABLkY13dLBH96Y0E7fGn/m7sJNF0h7KOEo1X/DnfShZv+tdG2HKdmnOT9i+FxjEmK73h+5Xzd/jjOUQn9RXS+OLtq2FHv7NE6iZ9jvlsJKRLXbvrXauIgoajuO+vrzp3e4uZWTdYkmYP/74PtsugqUjBN0K6LAeLbdoIRC+M/Yxry5fQakP9V892gT19cXvr7s8UC2Yqc22+Qmh9BTtl6ytpgVVrn9RqFzpFB3qbxHVugxPPKHJfPtF</vt:lpwstr>
  </property>
  <property fmtid="{D5CDD505-2E9C-101B-9397-08002B2CF9AE}" pid="15" name="x1ye=2">
    <vt:lpwstr>jqldnFP8f0+SnnWJr6bt1+Pkjw7tV5L17IGiewrqppehOH9sPz2UqqlU51Q33ILglc+FsoIMEtYY/jFNgZKTagN1NihWW9iEo92KfIGQ8+PS/UJFMvBFFcFA1aXAAuNT1L0Udcebh0lnuGVbNDeOgvs6IY2DeV+i30gKj0r6ECEJ3TrSlPCgzyI6iPKKJuq94n99eJ2/fR01WdKzbQPUwPsogcgxJA0Q6lkZq2Zg92cxlMjX2bmm2214WobYlUp</vt:lpwstr>
  </property>
  <property fmtid="{D5CDD505-2E9C-101B-9397-08002B2CF9AE}" pid="16" name="x1ye=20">
    <vt:lpwstr>LfY7bWhwkcXW6XfrYxhEcOl0I7MjclMOwEeUe1Duh7ghsuL2/iSCJQhPlXak+/nJYQ8HXrmM4p+oKwlvWTKa/vdxpAiKgYrV4JLVKFj2URvT4d5GoF552XjKSuj41C+xZijAPb5BEY3/5GJu08N3mFAJbPdbORTQ6FDyDlamhQ+QKt5NtZ/Ft791fAaOdoQA6uxSHovT4rmWoyurCdPwRVRRDfFROBw+mvpKAMzNvD4JknzhZwl1gn/bWxs96PN</vt:lpwstr>
  </property>
  <property fmtid="{D5CDD505-2E9C-101B-9397-08002B2CF9AE}" pid="17" name="x1ye=21">
    <vt:lpwstr>YycrJ7/ACETXvNG9itzAxhgaFB5EuiU6t+/ZD9a85QjUT4/ublxYY8yLNQgJsmSFYtITMbE+HC9Or+VymjKbdIHtfPPNZblshq/L5bNjVOpBP07DGNT5L3o4wDdn0/6DjD3Tw08ipAA5xFUQ9+bfJ4mXasll8X6T3d0LaPiyppGRG0xMmdyW2R1ANWhZBtLbu/U3Uf/P4E/7hfg6FcM5a+Kk7/q6UI/BYM5/pQiT0Z3ArvFdov8iaiyTSt86dzF</vt:lpwstr>
  </property>
  <property fmtid="{D5CDD505-2E9C-101B-9397-08002B2CF9AE}" pid="18" name="x1ye=22">
    <vt:lpwstr>0s9LfxHrwd+pcKjAoyQqjwr2fmLxOUJk4P8sUZTbFeDSeWt2RTd5Ggq0mXd1zSrq4ZMz44wyVggifq+jYEJbYog094OqG/yxXQrVs3HFK7iZH+EVFwrf556MTP6lhVk6+Mo3P2svo+XoRxWcF34tItBn7ad1J4IQ/4ZAy0Sb2lJDi4e2F8fdgURwS/uFLastAqQ2pvmfpDnvtGx7/JWNd3fZ7ZkHbvEV83uZtxcrsUc7eBdBWexE3FXxXD1H/jr</vt:lpwstr>
  </property>
  <property fmtid="{D5CDD505-2E9C-101B-9397-08002B2CF9AE}" pid="19" name="x1ye=23">
    <vt:lpwstr>t8BnmFtc+8qx8RaV9+QugXi+WuUE7qeBkLRa9kodHlDc/nGy+3DYnOmZNpvxwq0q5lShp5Knev1LQWhzcheDsaOnNH45SVZzLnF6nKjaP0pfzLnewJA+iDHxSs9GipwmShC/6ACkRGAmkvIlLPxfA719/9vSvd7C3oCw19O6zVPpeReqyuJ3/xxIdrzvp66g0867pfy6bGgIUT9k0aQ3Wfz4e5hbD3NZzK1WdVveYlxYv/C/L9IMp8F9n57RFVw</vt:lpwstr>
  </property>
  <property fmtid="{D5CDD505-2E9C-101B-9397-08002B2CF9AE}" pid="20" name="x1ye=24">
    <vt:lpwstr>6ywdd92CUrEeLZW0RXJjKpX0F4Zo1V7W0tQGBxbGAPgpGSsxW4P+qpuvckvBodmd+dmD5UdlfT4GcfbuvARPzUbnqOUkkE5yQn1g9g4Wk/VYelmZb5fe33CHu5b7BuxIxdXN7QUi1JyDju2uJhGUEmLvP5zn0Qd1UZ01vS14DE9PHOq0jNCygrb5xL+97kpaFPjv4tRFfUur9rOSXpcj+3g5rxE9V+pbkgrhEucM4jukAHWXrp27mcLOfY8W6kZ</vt:lpwstr>
  </property>
  <property fmtid="{D5CDD505-2E9C-101B-9397-08002B2CF9AE}" pid="21" name="x1ye=25">
    <vt:lpwstr>DLqNtFvB6AYPdSrIFENsCOm+8CppT+QZB11XLCA4//Vvo0W4gMP4rwVRd8OJF907/gXjH2H9TuzT2uQHCVNITxDJoz7QpDaDEczl0NUIY0rlrueNsCSmKRMFOzqlvTzBl+aFqCOzgmhBcwdwi4X744aOhP1O5jQV09NVwLwH0to1v00/yYKA3/On3k19x3N8fWkr4n+JMwIF2E2Z9jOucTvryvgOt4pLV/aACSHMJrJ8EMHr/eXY+m3cJIsHqE2</vt:lpwstr>
  </property>
  <property fmtid="{D5CDD505-2E9C-101B-9397-08002B2CF9AE}" pid="22" name="x1ye=26">
    <vt:lpwstr>aO25397kRnFzgl7iSL03sKyb1Id1l9yviagJ3vceH5p6VGwFUOu27QzeCG15N9ZngE7lvjK+g0s81Lbs+6SBEJosHeNMC22bzCAiKO8RZGiITixFT2wHV/dJXz9JQ6xA9oYSYCVWyguGKQPhZpfSTZs/ydG2n4qyF2o5Ohv/x0oJ14TfS5byZ4wrypuH+MUcz8qhd5dCSA2a3S/C7Gnuyx9Nxn7X6EYaYkqbIN652AwW3trOx6TaDkjpOX/t3g/</vt:lpwstr>
  </property>
  <property fmtid="{D5CDD505-2E9C-101B-9397-08002B2CF9AE}" pid="23" name="x1ye=27">
    <vt:lpwstr>FfFOTGc3AWpyLu6p6yEVMJp+BX/vmZgQw7MiOpTGOdByV+iNX70kVXetZNccf24+zrlYhce/7pd22QyFI0aDtAzxiCOjpFvfZ44nhSFHDLj5DXfZlnBcLb++voEemq74rUYpCfkRxVVSZ+DJMFekoAMA4s/U3ffjDFHPF/eFfYa1O/ISPh7I1vz69+Vfuxh22jH5BZHjqUapcO1yKve9zxFE5Ibx3gsYpDHPxuWgt0wJse+3ZbddF9zjNIAI7Dq</vt:lpwstr>
  </property>
  <property fmtid="{D5CDD505-2E9C-101B-9397-08002B2CF9AE}" pid="24" name="x1ye=28">
    <vt:lpwstr>F83szy7KYWlLShllvA8aA7+7hHU4hRKgtgqxJwtdDJYPraOQ9XSLWGgBNkOeHSvwo6YeYFglLNrFourdjNBPnZrMLvqxE63cqMaMLiqOCBSVChGB1Lp1a3RbkVrgWoxfgYLbj94zQvMHcvmqK+dxOi8tO2q4Mbha+ts0OqVwSxPGEflLJY3XY0a0w0g216Z/d2at5bBVEqd9FGsUFJcO1LThQSlbOyx8gaat2aPWPUB0Xfasuepg/H50+HEwq/u</vt:lpwstr>
  </property>
  <property fmtid="{D5CDD505-2E9C-101B-9397-08002B2CF9AE}" pid="25" name="x1ye=29">
    <vt:lpwstr>P9XeK+rjo2QNLJ9Yf/Q3X6KATMv600zCSYMVK8O9b28hQ2wYshavNV8HsnxmlSvuIf9JHmZarOi2gaKEuDyHd6XNXD5k5C1QqgJqL/9WPLpfpMCc/2atx8M8itQJ9P16hKuu6PKr8DnzvLWpOSxqdUflPenhQAhvyr0n1Uj7X4629Ehsit3ByGx2iMVmlLIpESn3nQPijbK1z9Irn4Z9LuiMYQtULVB9uH4bLXXrxR38GpINBn3rHZoRrLv1ZwG</vt:lpwstr>
  </property>
  <property fmtid="{D5CDD505-2E9C-101B-9397-08002B2CF9AE}" pid="26" name="x1ye=3">
    <vt:lpwstr>6UTABMVeWGUSLRqtb8IOqCINtDCTuqT2vf+aLgALlE8uCeg+DdMlqYnfmv2qLwLYThD+hhIEdz5MSK9hJztJb6W46DpQ7zIYvRPe++LWGikbbTmqDRRhZBqnUX1NSZMXfJ93N1MHg0gtF/fVqNt3w+WR3kBMm9Ra3cLDPdEAxKKv+xfErUsR9V8zqJXfOBNzCMAktaq7pduFRpjA8uKeNiwDnFIoTaQOTp2iN1+ELi8O0thMlaFShpo3YLWTocE</vt:lpwstr>
  </property>
  <property fmtid="{D5CDD505-2E9C-101B-9397-08002B2CF9AE}" pid="27" name="x1ye=30">
    <vt:lpwstr>ULbSF1uxz7gAvruUX5+tuxrl8jP4WuQtMoQ4CvtS+aJV2Pf5FFdYH3p55FvjqZhtovX9k5q5RskPpHb6W4t/AOkXmz2eDij4FIkdCykd4jYcrYEE+onBEZwa+t9SOeXGjq9mPwRW8x3N+zaNbY0kghUqURwZO4dGo+5j2EAxoZtIEiocD6188ymqH7uBCfB5qCln4Ektao+nFEpy3FhJdG3pep6D1LpDLgq1liHo/foPyhIw6S93qXdkfn9Ivct</vt:lpwstr>
  </property>
  <property fmtid="{D5CDD505-2E9C-101B-9397-08002B2CF9AE}" pid="28" name="x1ye=31">
    <vt:lpwstr>McuQLnKFGoh8yT0AjsoaKuyF/j8uvQPaM9Vc2J7P27h/UsJhtiVR8vC9QBIJUQMVMxv/DU2kL38o2oYHVG74JOs8Ypyu5ukjz9v+hHPnSomrTbGAddfjxch/NzxQDf9Ym2MvzmHk+j9NVA45a+wAQt5aquTAiz4rUCU2Keo/bTYN9np7idalqU70rF+d0mKG0oZWVMpZUj076lmhhB3ybrWA2lVoWW4LZxfCvdRCxy8lqYi0glWC9uvlhh/Xb31</vt:lpwstr>
  </property>
  <property fmtid="{D5CDD505-2E9C-101B-9397-08002B2CF9AE}" pid="29" name="x1ye=32">
    <vt:lpwstr>Se7wVjUz8BBKM6rQVqlvE3RASUS+ZrM5qFieBGNGLmVjIv23VgbYiLTlH2Bf2gYyRQRM6/+b1qYo1TNT5yeuDeS7VNy0vjHv3CRwuw3ujb3Mz8nr+B/ysz6owXngvOwqHfBJqhgJpTGmVX84xlXVxcbK28SKqmpBqfI9+gYWSo21HBwqm5Z8oRyuEB5/iCpIJK86o0VodOVnGlgvz+87YcP56XsmEvjls6kSrGaacSQiN1AZ4N0scc4oRG5p4D9</vt:lpwstr>
  </property>
  <property fmtid="{D5CDD505-2E9C-101B-9397-08002B2CF9AE}" pid="30" name="x1ye=33">
    <vt:lpwstr>1SnVbDVZywsHcLP8sNNNt+Ngh8V7J7JKzNYxm3EDzD3S9rD26P8A3B/ccWlkmwn4HFUokUje8242Q9Rq38KktbwbousaR4CHACgxwz/rAnJ/6xIEDSrwND4ltGsUQqqIr4P7P0Wu2aBiwbeuCT29oFwEcaBvED/ixIjFqKmGga041WyonMfzB7vK/ZC2f1SAWr3EfswTi7xEDYw4pw6BqSHCqgiTHWGi8Q22EAYv+ZHGjugHqh28nPuoYfOG1rd</vt:lpwstr>
  </property>
  <property fmtid="{D5CDD505-2E9C-101B-9397-08002B2CF9AE}" pid="31" name="x1ye=34">
    <vt:lpwstr>e6oKojgKB5QBhLciFr42KH7GvYtUvwqVfJ/tD5Mkif9vAAOY22BD4kQO4Tm4KRCmZGAauYkfg/YB0G1DO2Z/NSXdQysi0+oNJ35BjlZw7g7k/JqXjV+pl2+OYJTcVIjZx8xxtXVxFWP5jalM97JyfiVLejcSxsEaM2luaXy0GGw1CyrGxx29NvyjL8V9wEWlDkyZ8cvOsYG19/ahM24fr39VXVt2HyucrmAmEnRwMGnIUEUo8/avV0PwB/czMaz</vt:lpwstr>
  </property>
  <property fmtid="{D5CDD505-2E9C-101B-9397-08002B2CF9AE}" pid="32" name="x1ye=35">
    <vt:lpwstr>8ZwQXmj6wBURq7/1mbs0jErFRHnQOWmgI51cFS3DGOIAIc+CK5Nkz4OTbRPai6QyaWRaBYLhcHaNYCUXw8AgvttX2Bpg0AHdgbANHkHOe66W9n8cEFPJAWwR29hXjkMaoz6ATScidPRLKrMEsznbHs1WqLMPsgvMM0/zVp+wy72nAq/gFJ2ScqdDN2ExR/jKX2/4grcEwu0OVhX+HiiufQ7YBJwZUMRtRbKNegBlgSeazwfCUm3Q48ptij+Hf//</vt:lpwstr>
  </property>
  <property fmtid="{D5CDD505-2E9C-101B-9397-08002B2CF9AE}" pid="33" name="x1ye=36">
    <vt:lpwstr>C5PCGDEAQ60eDGPJQugC5Y3dohowYvldZXPQYdO2Z6H0kxY9f9v3UNa3w2lKyPzcgZ7uTnmfT0XNhnkAaoBIUmm2/9xYz7wbvbnzsUyAA8rfzb0v+ritlubj6mITrxPCF71N/WQPXdpafgS+vw5lH0NdhziRLF0i2WtH6DVEb+33j0Dc2VNIa7g/gJDeBDhx76HUhGJPP2PKP6qWZzA1TsuRHO6BkLuqDXQFpJINg2GyEchqkq7wXAzwBYU454l</vt:lpwstr>
  </property>
  <property fmtid="{D5CDD505-2E9C-101B-9397-08002B2CF9AE}" pid="34" name="x1ye=37">
    <vt:lpwstr>AS7HpZzzc32FVbmq+fn5uHG8k4hayOkZi5YMSiV4yWFYCOuuT1J6/2gnM0vOmdy6WyQxufoV4BR4mTmrNJXv7N7BV542+BWAnDWo4qXHE2M1KuNYX7avTX74/S1SA+A9fr35GfxfghozcgMdoMtpgqj5qIELb9Z0SjQurrtK4y9h0naEY3j12fNYPJ5fdrs9gVG48Ac1xUumcCUlaJilHYntbHds/gDGFN7cPOWSBQ61Bk/h94qnwQ5MsUTerDj</vt:lpwstr>
  </property>
  <property fmtid="{D5CDD505-2E9C-101B-9397-08002B2CF9AE}" pid="35" name="x1ye=38">
    <vt:lpwstr>An5ArquqOcN2RCdrZfkFvFf30aXE0IRdo0+dtafFXYyk/WbTX0y2i9d37cWwbyldgKDiEWcIk6+KLk3w3NiZzYQp7d2CTyJ4CCqD7vDXFIL1qjaZId3OP6MwvSgMk60BDawVeN+/nFhNeUS3pMEn9uKaedJLJRuXLqO1VPDne7p4ppz61i/YJGhHzrFkMrklAPSTzsx1V1njWSFLJnE9HSYuqzys8mTOYPyMcHFtSaMlHlB141DsSG0XEXsgjz0</vt:lpwstr>
  </property>
  <property fmtid="{D5CDD505-2E9C-101B-9397-08002B2CF9AE}" pid="36" name="x1ye=39">
    <vt:lpwstr>fHP83KuxnvOfElVzZXZc4H+tINxwEpofB0ajLwmTJEeoyt5cdbqT4Rh78rGyeVLVZzlDyXCW3DXSpToCLwyEdXroz4UHBymUnYUxor/EOHp+kM3peZtDJWlN6iOoRS7NX8/2BCaF6rFSBNxHjEs5qo6+L/8qOvA/Vu18u09bFbCm6hZFXjEpFhFQ4i4PW5t8PXzx1C0yGjOXel/7t9do0Vl8h5JF8WNzqsK66BToNdckUOgX3JwBk1V/5Il0WWM</vt:lpwstr>
  </property>
  <property fmtid="{D5CDD505-2E9C-101B-9397-08002B2CF9AE}" pid="37" name="x1ye=4">
    <vt:lpwstr>SUf0IaRJZAe+ohsRAMJR8Q7Cz6vUmChdOJsfLFrNXFkaOVYW895dKhwx53IGaOo5cD1C7NnLc/9hMO9ZEsCV5BA8ZZtCuVSXiqWnoMlK4sNe0CQGSCotalRwgdMiC7Y8oNehzclI26oKfWZRPPLbf5u6+3ArhSyTB6XSfM44rODOMNLoyFPa2yYIRPieCBWVhwTyGwVvlCeX6mR0bdjehkJPBG3p+wgHXOXuaC9uc0SCjN5Unynm3iq6ICuMTND</vt:lpwstr>
  </property>
  <property fmtid="{D5CDD505-2E9C-101B-9397-08002B2CF9AE}" pid="38" name="x1ye=40">
    <vt:lpwstr>1pBabrLY3a7EgtqgXDu7PtQ2Y85bX+LbykdGQAYc0jc2UpS9IXUD1pvfX09sxfBdBF1Q2Cauxsd24uZcBiTPLgVG9Lf9tCg0JX0sbXwqSJVI00+Z4NixX7iRtmQX7Hyb/mxutyfqmNU8w9QMqKdt3YamqVNje9noPeLrpw6+LtMLH6ZbfR0wlKbsjnz5cRpplFrvl6AOT32mFgOLqXIRCm0bkMW0viv6oRpYcqq892TjH3B8xXEfLvfDfzHfNCl</vt:lpwstr>
  </property>
  <property fmtid="{D5CDD505-2E9C-101B-9397-08002B2CF9AE}" pid="39" name="x1ye=41">
    <vt:lpwstr>RBj0Jaj7hXYrj42aOmHh8ZEmwRbt7wnZBE7ROdFYbfvjiqYnukicqJkKC8dWEADSbs5//LGOLwdn2m2Dj+kOWp/pB6IMwoIXTU0/k+W3VtJJivNTLvjte5PEAYWl7TlXNuVsccrlrDdZZH8jEwRuCDNjY3XqcJWt9vwyzuT/c+aEYZBZYuEaDuOo5XwmuhLe/AHnzbOvfIgXSPKRi47cEhCTzbF9Yv+1HWkcZMiz9/pmroGq5MXdRHBxmYmA6wb</vt:lpwstr>
  </property>
  <property fmtid="{D5CDD505-2E9C-101B-9397-08002B2CF9AE}" pid="40" name="x1ye=42">
    <vt:lpwstr>tYHU4vHKiddoYriQJPeQJvcSa0fuAaNbMNXvrCimdy3s5CoujArGXRoUDxb7YLP6IDN8+38Cf9YLwGqWBEFpX9ybhfwNrEIYnebDfs1SUCWu6QqV+utZEYF1Pzi2mFkEsWk5fgVmLkHUgIKUskXbaGZLzHKBzl+wvMYs9gCQOVuwZxBFCtschyCC5MFgwDeBnxX9ThIBejNFHTVuWdibk3WOWiuUymtY+96RAAiXEv/LQFKfza13Q5yprctmvuv</vt:lpwstr>
  </property>
  <property fmtid="{D5CDD505-2E9C-101B-9397-08002B2CF9AE}" pid="41" name="x1ye=43">
    <vt:lpwstr>BHIxa5z3p3znMl6NbojnuOduQnDSEmRQuOEVcCgppRSM7YThntt5GlMwRRE49Ya1p+2dkw4+sS0oZGmffY70fc84ZTHYrhI7xrk2BXuUXwce/1XbL6HSWWmwtb+9Uz9h9rDr5zWt9rY8amk8II2nuJ7ibpHg/VFJlWwhdc092IMf0vOZHXZPJH+Z6w7eUPaVv1+3uL45oWK/gEI20qh7wUGYiU/ptpHqwzy3vNspe5ojigE+P5jrBnq45eUMrA/</vt:lpwstr>
  </property>
  <property fmtid="{D5CDD505-2E9C-101B-9397-08002B2CF9AE}" pid="42" name="x1ye=44">
    <vt:lpwstr>R1fdQlrutfiz/PtD1S235C2Wjyx36iwQ+cZcXXCRoDnLSuR52lvwzH5hSP/IQdJEMQn67LO4zSRt4u3VdH6u5hb6Q1rrj9sYvkAQiBd05qhM38/IZ1Q8dbCDzu5januWfBKHjo0o3f8hab8e0SUUsCqQjE5CA8ZzWHsFtj9DpbsJ6FfbM6FTDVpWyb3ZBwnOle5V7GF/9HiyjJmBF9u+2unrx1JVJnicaIYrM24nm1E9kswsxGblvW1JP0meUfR</vt:lpwstr>
  </property>
  <property fmtid="{D5CDD505-2E9C-101B-9397-08002B2CF9AE}" pid="43" name="x1ye=45">
    <vt:lpwstr>gYt4P22UWySTzJW72k6uz3D5xuDLKg/T9OxSMPqLhQ/gTbNDm72YmiXsG/Gunzqj4AZBNLSDU2FX+oKFOwArA6VyqMb4XlSWEWjqLZC2s+yc1UoeMfvu9u5x4cc4lHSw36F6fYb8LI//4h9dFLl4e2A+urnKnv5eJDuxNRonniJHGfXHnc1yUk77Fo88VrMgY9N+fLCsbMpvL8cyuohl8ZbG4PvVaouqsJ7FY9VNQ9ebkZDjojE6E9bItIozG4W</vt:lpwstr>
  </property>
  <property fmtid="{D5CDD505-2E9C-101B-9397-08002B2CF9AE}" pid="44" name="x1ye=46">
    <vt:lpwstr>b2XTW2vQS70uIVJtBnKi0XfYpHyX0k3Pob+8+u/8ApBtsUrBoeqoTvAmBlVZ3Bw2UuxFxEnpTV/uEzOIqBdDYRPl8bwtF5jo0mGuxOGUasHKgUhXI082OtTglfoWnGuZLI+vf3mAV2OMIO5XN4Y8WeuER2wYgplSqE2lgIFcXoobKzt7baXgWQ4XwG/wnEs2Y9Ks8L7yslP8ZbsubzbOrvSCbzY0m+QmCvFmh9XSu5//K6YJkr2pInBA+rnJHip</vt:lpwstr>
  </property>
  <property fmtid="{D5CDD505-2E9C-101B-9397-08002B2CF9AE}" pid="45" name="x1ye=47">
    <vt:lpwstr>br4VvcoRwyEt15/TRxlVPBpoDzpLh8AMCMeP51fIni120Supc2UTa5ZpPq9vDPoGFb2SKjKbyq5UaP1SkXXvMdPDk89mrNHHUQ94XPwFARa3C8MlMuOyB8ZBpBSBqpkZ9Z8HehXaYvCSqaGWecvAtTN4diC9X77ccd+njdCHuH2WAsO+/7FkFQ2A6XefZurtt857EVjQjEe7sJVyVl5SwCONl2AW//DA4AFVrqt1Fn2pN8Ku3by2PWNgpXt7pP8</vt:lpwstr>
  </property>
  <property fmtid="{D5CDD505-2E9C-101B-9397-08002B2CF9AE}" pid="46" name="x1ye=48">
    <vt:lpwstr>rpLAInc9a93TJJUkUW8YutuLXalbKcImuue2Sf12rzbq2OfeyVTy1Lyg8LTzMmcxzRsUpq2UPadHvl6NTX59CDONrew6gvdcQk5pcgh8wS8G5CjpNQZrK0a33XtqhHZzmavxUjfsWyBy+EfmwOxI4fdYbLD7JgOB0W3tyAE79ya6yrbNM3wPmReQBS1s/VB9YKqEe27fSSCK0z7uUkHkA26c0b9m+EPr+/7W5AqfZUOTDHlI9RHIqQngTV3cwXx</vt:lpwstr>
  </property>
  <property fmtid="{D5CDD505-2E9C-101B-9397-08002B2CF9AE}" pid="47" name="x1ye=49">
    <vt:lpwstr>2XK3HkSOYP/1udZ8j0jC77RLwzpOF7HCRVOX72+X8VG9xFiQylizgBoztTLDdPrye4A1Z9kIh3EcnkyHDj1hSvm/seGuDuY5g/gvCuuZEMHnxuPq1LvlIDUS4v1YO8muFpf+i7H2QEcQx1wmlzygZA5U6JTaw3+8Q/0xgFsrc20H0uzkvC1kuomrQZKcYkp5a9pB8ZeqsCavR6OkpaS68pRgPULgi1EDunSNss9yPJnR9v/Wzjs/G8QGm6csied</vt:lpwstr>
  </property>
  <property fmtid="{D5CDD505-2E9C-101B-9397-08002B2CF9AE}" pid="48" name="x1ye=5">
    <vt:lpwstr>aVcSYUg6t0A19QuHxXn016ATCbJvIYfNRKWu0RhHyp9ulyIihufMAZel8i0kItpVdirVwKrnRpw+pLxWLp4KuqK924VJJZtvA/iyjwHXu58AfJVt1GvRIycMavcTnVDKPitdnpsxrOYjUgajhW5OngaRrnT49EQMfUL8xDcpNs9qbtqdwDzbphuM833baQXydcC4RUOidaGysvOt8dNFOTjj9oErE6dhpdn/t5DPgVHjmFnvx2zAKSjR+Yn2f2Z</vt:lpwstr>
  </property>
  <property fmtid="{D5CDD505-2E9C-101B-9397-08002B2CF9AE}" pid="49" name="x1ye=50">
    <vt:lpwstr>HQyDUzTTRWJmlYgLfrFzCd+NvKM5V+pXwzMzKQGR52hmtW5h/o/2o1qUatw+F5z3ajnejGrLP23Z4TytFvvyzW9vVUnVcPPV0SVY9JLubDolOyXUVPfx7FXYM/HssFTo3DOD6vYNMpw76x4VRyLsedBX8FsEAar97iXYnLKdo3TC9o5dSCMRX3P3EAYALrwjixc7mRKizmmvViEJd11lz4hXOdLUNYsDS3fVM3wX/HbTOHnUL7rO9ottDzgbSCm</vt:lpwstr>
  </property>
  <property fmtid="{D5CDD505-2E9C-101B-9397-08002B2CF9AE}" pid="50" name="x1ye=51">
    <vt:lpwstr>YtHYSbAJS3eeNBG6U6uLPMBv49Jdgng7UdXCn6eXxFTLpry7+P1yI3+qp3JY57Jl1Fb43ink/ZkPx74Oz2ACboc6PopqZ3L51NgmJFUrTVU4SqBvFYd6P1Q1R6V59MqYktykGpOwVm2NXj2OhrhWcmM4j0Ejat8Fv4Mct4GhLdIGcWZ0aHYLhO4Fs/bEJUC2EXYqizmH3sC7XcT3xkW9QJjyi4QO8TmT5XljAIumvLLNkjzkYg6XJG/BMLM/g4p</vt:lpwstr>
  </property>
  <property fmtid="{D5CDD505-2E9C-101B-9397-08002B2CF9AE}" pid="51" name="x1ye=52">
    <vt:lpwstr>h+pQlFZLWg6hMongme68OHZ4DjMETFvQuQRPdvjUhZitIgz7pY0YVm9QaOtGUSK8eyC4a1sv0rKQivrMk7+IAI5qSJztBrL9tY3s48xGNfBYE+GQ34D6BP3VsZLHyVbYyJFlnetCuLxtNqPd2qK6mqM6egvJS5TgzxS7F/2hjXOkWVOLBXL+3CeAsbO3c792NjBwhPspSOvUeSwtjE8fhYsowVIaniNfwYoY5pbgS+T4mwuQLH+VLHS4szv1mNl</vt:lpwstr>
  </property>
  <property fmtid="{D5CDD505-2E9C-101B-9397-08002B2CF9AE}" pid="52" name="x1ye=53">
    <vt:lpwstr>//euUOXmfakqDPcjOxDPqsJ83OEixg0H4M7rqc6xSm6d63BgWfOZu4bWpH8viDMYpOQs78qjhALrcd1AdF9kVwscvv2dMLux/LVmZ/BcWXABqaV/gY3RmXO8x558F6my0C38nre1hV8iW5eQhe0qm33Dj0EPe3bkJ+afC1XEXZrEzCcIli/oq1vD39W0N+cxm0AzppOeP32oGISVkVwUF4OmIa/1rI2p1MvXq9jVtqXFazhVW4WsmLubUwXT1Gs</vt:lpwstr>
  </property>
  <property fmtid="{D5CDD505-2E9C-101B-9397-08002B2CF9AE}" pid="53" name="x1ye=54">
    <vt:lpwstr>kwUxkJE2PS8zaDye0fTPz0tyjQuslKWymESQXwhfmAmMe42VF7XQhgNKjmU4BMp1NP5lUgZth1u6QQvVGiGaGTEkO9se4rfgbqx2q4GLoUpqdTg5CGv8CsnJrxQgdSfpdsx7p/uWCQ0zf75v7dKbog0ZbMeWwIuoQVv9k77pxGqnNBtYRta/eEGbE8mqkhHnlBwGoGswxAqX/1Cm5zTUg2iJIQec7K1v6Mc5xLb4reJh9bxQCYvxLFBLZo3r0Bq</vt:lpwstr>
  </property>
  <property fmtid="{D5CDD505-2E9C-101B-9397-08002B2CF9AE}" pid="54" name="x1ye=55">
    <vt:lpwstr>YNFsJPeAZ9CMm9wINTLjIOQ4l8kELRUOBi8z3LrJwqq8JRtlxtA5gHG0dFqgD+ziFl0C5jD0zJHvife/cHq8UtZj3YtLeAy9UIpPFJmLENBgP2zxUFRYjNZnENLUH+BATc7QJP5Vi50fnLBmGhhQ7D5o3h9wzM3s/LV+syjl46v3y6wpghnXAFnQKBZMKKovBECCI2oftE4xAWAXjHaXvIAlPcgSeu/RXy8wrKA0JQNkVoqsEVURkwdvxjl4u8n</vt:lpwstr>
  </property>
  <property fmtid="{D5CDD505-2E9C-101B-9397-08002B2CF9AE}" pid="55" name="x1ye=56">
    <vt:lpwstr>HiBwi1kbspIQvJ0U9It/j7CYJqt/AorSqyVWz/5aK6TZwsOGv14XPWYa0AnpN81Z2eQeMUioQyfCCL466dKwcYdq9pDKhUMgID95NTlcCaNgn7cIjQPUMsVRFfITMeqiug0pNOyvZkkASb9nqb2ozzfF635xqGf51fr+KjDbAtKejsgB41jFKv8qUfx4ui2YcbWRDL575a+NufuRTg0JmFfnxzeGk85mjCcPxwBjUlCJDFeMmqpCTVxr7VvB2AX</vt:lpwstr>
  </property>
  <property fmtid="{D5CDD505-2E9C-101B-9397-08002B2CF9AE}" pid="56" name="x1ye=57">
    <vt:lpwstr>rdNM+gQ3JEIlVmujXOjB14AHG9oJfxBw8cSdi0z4cIoNi3jRm3139YHbjMcOfbKzn+gfSgMpcQlIvDCrEk5EHqwQQQx91Rkn58BHbo5sZlfID5nqjVVus1tuxkAfF7n6osmzWNxpJIVSB+G28sNx6ZHNIMqP2u1MJQqw3fuEpLIr6t7lesjAJf11Lg0g4r2UINydCdk2//DSn3xEfOkZf8d9Dtl+AHwFGdRHYWBGzcQjtxu3bQ9df/Y77VKkV6U</vt:lpwstr>
  </property>
  <property fmtid="{D5CDD505-2E9C-101B-9397-08002B2CF9AE}" pid="57" name="x1ye=58">
    <vt:lpwstr>KYrU5oiD+PJxdsuGiD4kdMZJrjp9Li2jDDGz1/6HnN3F+O/i+C6TgMQ0kWP8CGsM+lQvt7KBaVkX0ON2tBKOKvNS7wU3h+XaeNKJS6+uo/bPbm2NeLT1Rv7DXynifnsH988ALYnA8LHLQhfpQqvhHxOBPjwVtXcE6jlSwhfBFHYcEwzcQlVerKKSnp+KEKD3C0r1msP6jhYKuSa28f8CuSWnA3My2EbkUNAcCwWgrJ3WQx8LRZEEOKBDXGqyaOp</vt:lpwstr>
  </property>
  <property fmtid="{D5CDD505-2E9C-101B-9397-08002B2CF9AE}" pid="58" name="x1ye=59">
    <vt:lpwstr>mpwk9dID+GgfH1qdP91URnf9/i7kMQAI+s+00Zy/rBf60zTURWay6SStSKYQ4SIeWM13LW3ewXY+y0fteuQl2Ra0Bi/KymK7IFVESj9+TCXoaC/C62ObQsCAyvTfdF6kcmRHLbXxlRwYbmrvxozwyAqlh0YqYgaAffacVPPvhOfLMhdMT4C2pNxrbWYz9SoOUnd83KtUq6GLfiA3D9cM3+ubSBKBGcTeOQi1oxQYzTi1h/tBilgoAfRT6tmJn4k</vt:lpwstr>
  </property>
  <property fmtid="{D5CDD505-2E9C-101B-9397-08002B2CF9AE}" pid="59" name="x1ye=6">
    <vt:lpwstr>cnTy31B3cQ1BX2O0I6NSVs/pmwWTYNEiiFJEll3huMV+E6YCLwPs47e9Zzku2wu2GpbIhiTFw99ECE2kP4iHxJMvgd8BsS4woxyrs3pESblDFaKN7xGZAmYjlXicrTx3MBEVf6285ldzNrY5wCXQi6nfAMze3IdEHa38CXYIAoRT+iy2yT3BXCaClEzFcbGgfYIvh5AiW2gnVfp9OpgJla+F9/jPRT24+EFtMK3NA6WPFxLAmBpS2nFpxCta4kT</vt:lpwstr>
  </property>
  <property fmtid="{D5CDD505-2E9C-101B-9397-08002B2CF9AE}" pid="60" name="x1ye=60">
    <vt:lpwstr>b5r8UPLl0fW2MZfiZQCTWHuBN2Ng/P3DFrQ8cxCWmDOmN2I9hFMbKszu/tx8OJtUV393ZeDsprAxn1HLHNYhHXoEn2iNlodit/Uq0RQ438QQ14HtmOKUcCcpAByx2LDMoY7H876OFWQGrMoltZRvt39W1jVvP5Ys5+NaPS52tkaWuwt6I3j1KwWRaHkTJts0tIRCP3ynGUALWKDbz3I/f++Io3wfjP7JCTIK4iBXE4K8LdfpHurcJa05qnmjyS/</vt:lpwstr>
  </property>
  <property fmtid="{D5CDD505-2E9C-101B-9397-08002B2CF9AE}" pid="61" name="x1ye=61">
    <vt:lpwstr>qK80qtl57g6mf5gXMxz3mi1qv7+V9sbHEhqW9NiDwP/0n2/7vfn7A30ISwT15fN4iBa9tO7KU0B8kwzFBdCWp5GSdE5kY2j9KkVyKIXJt8l10WWP5JtX7+BYHnQuYGhOp3twtNca7D7xo1dHGRaM0l+i5KQ9pCu6Ydt+y7//qiEeVwkd20v7rbhaElrX+jDkgueMVsziBSwsLEdN0bQWzaHe7wmqKVgWA9iRrN/roE4zMu3Vh9sGNwPT2rtm8L8</vt:lpwstr>
  </property>
  <property fmtid="{D5CDD505-2E9C-101B-9397-08002B2CF9AE}" pid="62" name="x1ye=62">
    <vt:lpwstr>CQ/tB19smtfRtpU5+drr6s3kc/bA5h5YlQZKjg9du2qESus6sTc4xFp2jOv9bKRyiAA3tZXh8NyTWBZQzz6o0Xqz0DEacFk06MA+vkkES7xY6bopyOdWIaJMxKsYw2WBWmSHfnT9lQO2o55/yzVvVHg3evexlI0sG6lIfRJpnwBwBsiwdx0yQH7OJLgL+wDUtmXaB/fJ88p5WtNmlzT5wnW549XuQzTZgbOajljXhhFKhgcJUpxEsLMPvTbtGsW</vt:lpwstr>
  </property>
  <property fmtid="{D5CDD505-2E9C-101B-9397-08002B2CF9AE}" pid="63" name="x1ye=63">
    <vt:lpwstr>yBK7rDWLxXauQC6+73AtaHefAfAgsKt2T+VL88CbxIdU9LcY3k7GnQFyu+fjTECwzsNkliy//wxCySrwxi4uysKpGHHKgZkhJX/eSr4Z0HNfBM+EW1PCK76b4erxMJwdRvbXKf9w9xrnBXm/S9IJ3YTbP8ZyqllNu0nQ9dDDITkI36iwmweInj8ApGESrjQRqDbb0QYmdLF2q4WY3F3iXRxHWGv547OrlUZYDAgWqHBhxSgUTN+trEI0NtEk4I0</vt:lpwstr>
  </property>
  <property fmtid="{D5CDD505-2E9C-101B-9397-08002B2CF9AE}" pid="64" name="x1ye=64">
    <vt:lpwstr>b//JaMcY5TjAohKoYtCNSq0b7Y8OgzktdqAMpA9TccVjP+i5YF1O4At6/S69fhq8WUacRX3SqlQFY75SZcG1TAwO49aT9dBf0kWq/ZNYayPYhJZq6efYWBjcFCCBFojXlm2l40r9IvGihDJo9lhb+N24p4pEzkakIskYhIjXO8mwGqm0bh/GUWXOAHvldbikuZGC3j/l1+exzFLdPHa8StLdl8Ju3uW+iEYHCsJD8+2cCsdqnJrEmqGMWTr+VWd</vt:lpwstr>
  </property>
  <property fmtid="{D5CDD505-2E9C-101B-9397-08002B2CF9AE}" pid="65" name="x1ye=65">
    <vt:lpwstr>jJOqIRHbaW5yaGLuFbZ4f9aQymWIpUR7I4tiex0IO0xzbj+rH8NvrrtLU/WgzGG+xr8e9IBMhHdJlHrLI5T2It1hdm+PQ65KlNXCBswlFs9ci/JXYhpDBouwy/LYwrO65eaBgBAyJYJOfHX8ayRoMVe7B9TV+ec60rWakf1Pev9+PXwbk/SFDCjdqTVRcpm2Y0/5xJ7gWkrQWHLRARlVNWneA7kaJ0/xzP6iHSQZYWicyMKaNXIQOYUyMPCRCfQ</vt:lpwstr>
  </property>
  <property fmtid="{D5CDD505-2E9C-101B-9397-08002B2CF9AE}" pid="66" name="x1ye=66">
    <vt:lpwstr>geiLH/k9qYWhxQTXc90xk1A8M+Mp+Dgjwe6oayXoVEmqfXsDxNFgT81Am8rlKLIihnM0jR/vNBrcmbZo0r5/JkgJA7FdDTPDq2xfyzxobeL/j7fbuQ4tgt1Lyinf6CBoWjlzRE9+uU4cW/istaW1IgiqIfRIA1FkyA07hbhjs0Ll8/vLRWZffYlhmerHJHVEriGNUazQIG03gVyb+KbS6/g3HQxbXA9JsMAPZxqKts7npswQecDRtTjlml9hwgU</vt:lpwstr>
  </property>
  <property fmtid="{D5CDD505-2E9C-101B-9397-08002B2CF9AE}" pid="67" name="x1ye=67">
    <vt:lpwstr>+qmzfWdVUsBfs9AaySpvupFVom+YoNItX9Ot0ebnh1mj9aJE4xeaw3gVjc5k1GBrQCmxyBMUrFKmQZXP4FsTnbj63TKMtMzdRM0NKZeClkRAc7r0kAhHsH9O4tSQh8St8q38CEkFjMxyilfsIFLra1cogeZW9QHtV2eXjC+K0llDbYCVikgPBJBhK9VumkCMTP2Xo/vClEqbLU6eSMLUmkZk4/RARa7xdyyDMW8D+0LFHYOIwrSdZTizDqIfyCM</vt:lpwstr>
  </property>
  <property fmtid="{D5CDD505-2E9C-101B-9397-08002B2CF9AE}" pid="68" name="x1ye=68">
    <vt:lpwstr>Lum3a9UVHDPIldP2WWWPCD+A1hgnUhRlPH014RH7JOegYEd/zyUM1RH1eBGEIaML+vAMFMZMQLmc0ZL6nzDODmW81V/n2XowSobuwCcILKvWR35+d8pBh0vbvufivjkTDNs84eUdGY1ufaBsP+RZWvJIDa7J5WFzY1otnpCgsN8KtUGhpvumu32C7SkBTQgGcjC9RGW6XTxiWuT8i1Sz1F0+pUttwy8qFwmgw7VzEOljPj06iZjRyQopq6DKG7T</vt:lpwstr>
  </property>
  <property fmtid="{D5CDD505-2E9C-101B-9397-08002B2CF9AE}" pid="69" name="x1ye=69">
    <vt:lpwstr>XKwmIqFSxbysNTSo6Ecvhyj8eEHml+K2XauJBYZoX8tbKvFkhGAcmQ1EfiEu/PlNziRGtOc9/vYBPyws/0BuYMevrbg9LiOlH8Abf2/XCO77ZaTSJ+IPAYHKo5YbvAXZJnV0KnffUAvV+1vfUJxQevp8Hx+flpJqs6tvUwVVz/or5rsr5RQQw2EzxFqgo3Ci0oLo/ncB2juWL2qqLAZVYDhZcVO446HgGxW5EkO/m7RjMC9pRhJk6WUoq1AsYSk</vt:lpwstr>
  </property>
  <property fmtid="{D5CDD505-2E9C-101B-9397-08002B2CF9AE}" pid="70" name="x1ye=7">
    <vt:lpwstr>t+wr3Az/o11QA4YOLit+tnEs29F8pJtEviIAY9ds+brHENTWKzmtrgE9Bd7DODqgRdjFzS6NEdHZKCAu6Z2fZfHh2DQChAo8YytzXt33Lq47ePqTK8tBdxGSuVnMzFdhot9dfMAPUFxDb0kPErXjse9u3ruLzzdOW/TedBq/NZb1qbCjnHp1FJQhaa/w0nTRHnNuGbCsPq4wnraFllEhYE8LRfOmexR4IUwS8EM4OkJown4ZBr5ANti5EH2HMWj</vt:lpwstr>
  </property>
  <property fmtid="{D5CDD505-2E9C-101B-9397-08002B2CF9AE}" pid="71" name="x1ye=70">
    <vt:lpwstr>WFjyWMAm7Ne4C3NALNcFc0seAh6f0lW/PXVUS7dpsgG10m21mHq22QH5wmUi1T5g/8je4Jl+SwAjKZgJwl3ZF+YlXuN5GYWi7A51fWoY/ewQKHZfUr/dGk0MJif7IWevByaURyyGyVohvpphF0HglpSddDOfMktMCA2RgwPrQUu+5jBofVegrufczZIMX4WPb7Gqwyz+7VwckJ0nHFkbxPm8nGD1YvP/rooGMziYsj7y3R4loXYMLmZ+6rXOcwc</vt:lpwstr>
  </property>
  <property fmtid="{D5CDD505-2E9C-101B-9397-08002B2CF9AE}" pid="72" name="x1ye=71">
    <vt:lpwstr>oTLpTI1R97qiOd+mRwJBghQLkDqDTmEHODfs5HMaTpw83E0VMhjkcuq74KDJdfJtCwztqa3+Hrb5u4gQtJ2uoZOHNiga45x+jTM+VZ5IEOcF02EGvhF/v16YHV9FRgM4EQUFITJDfuKG63OJtTKI4DFshKF+igNVs23H9YHNSh+L8u3jUGBcuv4mlbZcAJZWEeQ8KbdqAorBTgK9+bkc5otUrVgkr9YT/JXjVc6Ff6H6AZTtfen6ZBSF+a8+aSS</vt:lpwstr>
  </property>
  <property fmtid="{D5CDD505-2E9C-101B-9397-08002B2CF9AE}" pid="73" name="x1ye=72">
    <vt:lpwstr>uiD7EvUa0a8yJ+lENfBdmUk2Yt3zVN2g5oLYu5Ekz99B85ccPSML2hj+HJFADAD+ZF+DoXIw+w1Glwh4dHZkTWSQApCmtX/snCievNx7TdkS/6UTthGv4GMIBdA9M9i/MS/SLATsmXIVcxIcgkwrH/gy296yzgxgbWtsPDHMmaIvW/NiRJx35jGpHWl1aUMBGtPLwvsGJsQ3h6rm9CufgWLELZ4/uBwaDehziXOg3b3H5btX+bS5EJk+23DMMte</vt:lpwstr>
  </property>
  <property fmtid="{D5CDD505-2E9C-101B-9397-08002B2CF9AE}" pid="74" name="x1ye=73">
    <vt:lpwstr>UHLmAARvWSs6LJ2dSDijxwnI9mj6tPrihsI7vs3GEaavMSzaJDipktjagQTy3ftLaJFdf+xRzY6QchA8Cjo6b4bw/P5MYIzyXhcCiymZaTzCOq/p1M4lxG/EteFwFeTBvfdvIRGjgN0Q0Cs7HguAq5Ao/TlPAUQ4ewhKPWtsa95jBo+RlA4EgexU/iIM4b5Kk9DFeKMeQjRhHAVp0kBKMoQUtzRDGZwb68XDTcaKyMtg0b3GKVKdJe0Ui+5xaMI</vt:lpwstr>
  </property>
  <property fmtid="{D5CDD505-2E9C-101B-9397-08002B2CF9AE}" pid="75" name="x1ye=74">
    <vt:lpwstr>/9MO+tld5eVfomp6+I6XaCMfsr6juPmvtMZC25Za8cbjHmvia2XwNOsHl5OqQ2pNKynI6mYrz+g1hOfkzXPh5ECBnJDe0ANcOabgpsCSINVtDZi03vuthzFWW4NXhINRX43jO/F6TKnIwCPbApCDbyouhrtaTNIb+ALi4g8bkZzXrtETknDsxx0XiX6cscImtbtriq06ANEy3SivryqoLbSkfnymi+jdQvxdQK8yy4TwE7YdP+6z6nrypSY+yWM</vt:lpwstr>
  </property>
  <property fmtid="{D5CDD505-2E9C-101B-9397-08002B2CF9AE}" pid="76" name="x1ye=75">
    <vt:lpwstr>VOQoS/t8yBufH77uAvGXxPWDxbX/Fi5gJBrJhoDHQmhSLq3Ll+EZ4ZkFHtNRz3MoBzFVk/Gm0mmWVWPYG1f3oeFCZwTq4852gZwxIKjU+lzOnG1yQVLJ60T0M/vEinouDM8eLo5+yonVdJen2v2z4dVLYV+sDatBCvqMdLG5pWLde6sJLn8PGYF42R8RBE8hFZrP4KIeI84Jg2efioQPQoiQ96Fg4vE0OtIOkAtvl/Mp12flu2mcW0ZmNXJEE2Y</vt:lpwstr>
  </property>
  <property fmtid="{D5CDD505-2E9C-101B-9397-08002B2CF9AE}" pid="77" name="x1ye=76">
    <vt:lpwstr>mcrguC0prU/AWUjMK1uCztDcvOTOgIBD2xk4olnkGhl+a3NvM6kYlFPzuNVznPQI6R7l0WV2cA/HfPIa4JFV7dIVtpddzI0Nxk2E46oB4G+Yg9BGFqJVQTzE34HrooneOC+hwx1/5yvvzrql1Gdu/bAns7sXQfv+MaUvQOl3a3+39GvRo86dxKOr3xKUNTPfh/CU+Mj12O+cHTnRo0IZijcLDmuH46W5NPIj6THMzH5DsaJyfpcAH8/SHRJ47rB</vt:lpwstr>
  </property>
  <property fmtid="{D5CDD505-2E9C-101B-9397-08002B2CF9AE}" pid="78" name="x1ye=77">
    <vt:lpwstr>e5w1hTo82ybfujkx/uubqUcMBo1svuRJO9QXidoWRSc3ML9zn3Zh4/qNhwgHm+8pawAZx46lPCVwa9tQZxSTav4BMcFTZGKwk8UXY7Th71gzonDEWP5tV0TurPskYewUoxReLgHJjeDw7AsJa8BIzMMtaRtpxh5uHQikliQlSlmRS/YRQ9rKBW1T23jnSbcKM6o8wv+AKq9DJDA/F98qZIVN5UQbtrHSVcAadJVvb841tgzPpxecZ0gLpPixVr2</vt:lpwstr>
  </property>
  <property fmtid="{D5CDD505-2E9C-101B-9397-08002B2CF9AE}" pid="79" name="x1ye=78">
    <vt:lpwstr>Y2mOKUruzI8rDQI4oVi4qdlgA3yq75bsPBIwTB2Vyvu1GSu6Z//wHZNplHDE0AAA==</vt:lpwstr>
  </property>
  <property fmtid="{D5CDD505-2E9C-101B-9397-08002B2CF9AE}" pid="80" name="x1ye=8">
    <vt:lpwstr>SkT2DhsaXD3cYbCng3EW7JMBFLO+cglZbwdKAD4LSeI34d/ny+K0CzJT4A+xvGb9EpKUsU8aFaYRpqntOxKzTnMUstv/8LX+oSqZK6nL7KC6LuRAPJhN3EQkLX9tL2oe5Vj2fewocZHAe1x5iXNSThOnvoKDF1R6/HoVxaYugEZ/bfvJuwCyYKmja7A4LIq87CKz0iLxMVWtdZwfqPzQ22TnfsL3joWLilS2QOouC/UK7uWWri2vHCa0hX+ZrgN</vt:lpwstr>
  </property>
  <property fmtid="{D5CDD505-2E9C-101B-9397-08002B2CF9AE}" pid="81" name="x1ye=9">
    <vt:lpwstr>ArtCxstgSmNZJv4iivcDTDZJs57tgeHYBkNo2kVcfo93KiRr7qKmkwYG9vu0gnDmruJHnTLfmLX6zYoz3MfdoT56L/V3EDNxw/I0dEdW3yumo8V052WcrjNxhykaWQRJ+O9ZGjnqgNx7LdIiwUfcyil53bZTY/4JFur/ViqWUGMIVEpzlTtsg9oXonFGdnDdD9zogF3i65qzR5n0DmmcvGjrQJrQ+wfS/m0tA1Sk5HUqnLJlGM5QjQf7dglpEtT</vt:lpwstr>
  </property>
  <property fmtid="{D5CDD505-2E9C-101B-9397-08002B2CF9AE}" pid="82" name="KSOProductBuildVer">
    <vt:lpwstr>1033-12.2.0.19805</vt:lpwstr>
  </property>
  <property fmtid="{D5CDD505-2E9C-101B-9397-08002B2CF9AE}" pid="83" name="ICV">
    <vt:lpwstr>C0BD38BE75DE427DA1E6B371F40BBA46_12</vt:lpwstr>
  </property>
</Properties>
</file>